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DBB" w:rsidRPr="00A24183" w:rsidRDefault="001B6F9C">
      <w:pPr>
        <w:jc w:val="center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32"/>
          <w:szCs w:val="32"/>
        </w:rPr>
        <w:t>Формы интерфейсов</w:t>
      </w:r>
    </w:p>
    <w:p w:rsidR="002B6DBB" w:rsidRPr="00A24183" w:rsidRDefault="001B6F9C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t>Главная страница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Главная страница Сайта визуально разделена на три области:</w:t>
      </w:r>
    </w:p>
    <w:p w:rsidR="002B6DBB" w:rsidRPr="00A24183" w:rsidRDefault="002B6DBB">
      <w:pPr>
        <w:pStyle w:val="Picture"/>
        <w:rPr>
          <w:rFonts w:ascii="Times New Roman" w:hAnsi="Times New Roman" w:cs="Times New Roman"/>
        </w:rPr>
      </w:pPr>
      <w:bookmarkStart w:id="0" w:name="_Ref112916684"/>
    </w:p>
    <w:p w:rsidR="002B6DBB" w:rsidRPr="00A24183" w:rsidRDefault="00B076D9">
      <w:pPr>
        <w:pStyle w:val="PictureNote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24575" cy="4743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743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Ref113814996"/>
    </w:p>
    <w:p w:rsidR="002B6DBB" w:rsidRPr="00A24183" w:rsidRDefault="001B6F9C">
      <w:pPr>
        <w:pStyle w:val="10"/>
        <w:jc w:val="center"/>
        <w:rPr>
          <w:rFonts w:ascii="Times New Roman" w:hAnsi="Times New Roman" w:cs="Times New Roman"/>
        </w:rPr>
      </w:pPr>
      <w:bookmarkStart w:id="2" w:name="_Ref136795501"/>
      <w:r w:rsidRPr="00A24183">
        <w:rPr>
          <w:rFonts w:ascii="Times New Roman" w:hAnsi="Times New Roman" w:cs="Times New Roman"/>
          <w:b w:val="0"/>
          <w:sz w:val="24"/>
          <w:szCs w:val="24"/>
        </w:rPr>
        <w:t xml:space="preserve">Рисунок </w:t>
      </w:r>
      <w:r w:rsidRPr="00A24183">
        <w:rPr>
          <w:rFonts w:ascii="Times New Roman" w:hAnsi="Times New Roman" w:cs="Times New Roman"/>
          <w:b w:val="0"/>
          <w:sz w:val="24"/>
          <w:szCs w:val="24"/>
        </w:rPr>
        <w:fldChar w:fldCharType="begin"/>
      </w:r>
      <w:r w:rsidRPr="00A24183">
        <w:rPr>
          <w:rFonts w:ascii="Times New Roman" w:hAnsi="Times New Roman" w:cs="Times New Roman"/>
          <w:b w:val="0"/>
          <w:sz w:val="24"/>
          <w:szCs w:val="24"/>
        </w:rPr>
        <w:instrText xml:space="preserve"> SEQ "Рисунок" \* ARABIC </w:instrText>
      </w:r>
      <w:r w:rsidRPr="00A24183">
        <w:rPr>
          <w:rFonts w:ascii="Times New Roman" w:hAnsi="Times New Roman" w:cs="Times New Roman"/>
          <w:b w:val="0"/>
          <w:sz w:val="24"/>
          <w:szCs w:val="24"/>
        </w:rPr>
        <w:fldChar w:fldCharType="separate"/>
      </w:r>
      <w:r w:rsidR="004B0D29">
        <w:rPr>
          <w:rFonts w:ascii="Times New Roman" w:hAnsi="Times New Roman" w:cs="Times New Roman"/>
          <w:b w:val="0"/>
          <w:noProof/>
          <w:sz w:val="24"/>
          <w:szCs w:val="24"/>
        </w:rPr>
        <w:t>1</w:t>
      </w:r>
      <w:r w:rsidRPr="00A24183">
        <w:rPr>
          <w:rFonts w:ascii="Times New Roman" w:hAnsi="Times New Roman" w:cs="Times New Roman"/>
          <w:b w:val="0"/>
          <w:sz w:val="24"/>
          <w:szCs w:val="24"/>
        </w:rPr>
        <w:fldChar w:fldCharType="end"/>
      </w:r>
      <w:bookmarkEnd w:id="0"/>
      <w:bookmarkEnd w:id="1"/>
      <w:bookmarkEnd w:id="2"/>
    </w:p>
    <w:p w:rsidR="002B6DBB" w:rsidRPr="00A24183" w:rsidRDefault="001B6F9C">
      <w:pPr>
        <w:pStyle w:val="Number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 xml:space="preserve">В верхней области экрана расположен </w:t>
      </w:r>
      <w:r w:rsidRPr="00A24183">
        <w:rPr>
          <w:rFonts w:ascii="Times New Roman" w:hAnsi="Times New Roman" w:cs="Times New Roman"/>
          <w:b/>
        </w:rPr>
        <w:t>заголовок</w:t>
      </w:r>
      <w:r w:rsidRPr="00A24183">
        <w:rPr>
          <w:rFonts w:ascii="Times New Roman" w:hAnsi="Times New Roman" w:cs="Times New Roman"/>
        </w:rPr>
        <w:t>, в котором</w:t>
      </w:r>
      <w:r w:rsidRPr="00A24183">
        <w:rPr>
          <w:rFonts w:ascii="Times New Roman" w:hAnsi="Times New Roman" w:cs="Times New Roman"/>
          <w:b/>
        </w:rPr>
        <w:t xml:space="preserve"> </w:t>
      </w:r>
      <w:r w:rsidRPr="00A24183">
        <w:rPr>
          <w:rFonts w:ascii="Times New Roman" w:hAnsi="Times New Roman" w:cs="Times New Roman"/>
        </w:rPr>
        <w:t>отображаются следующие объекты:</w:t>
      </w:r>
    </w:p>
    <w:p w:rsidR="002B6DBB" w:rsidRPr="00A24183" w:rsidRDefault="001B6F9C">
      <w:pPr>
        <w:pStyle w:val="Marker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Ссылка с названием сайта. Ссылка перехода на главную страницу, доступная на всех страницах сайта.</w:t>
      </w:r>
    </w:p>
    <w:p w:rsidR="002B6DBB" w:rsidRPr="00A24183" w:rsidRDefault="001B6F9C">
      <w:pPr>
        <w:pStyle w:val="Marker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 xml:space="preserve">Выпадающее меню с ссылками для входа и регистрации для гостя </w:t>
      </w:r>
      <w:proofErr w:type="gramStart"/>
      <w:r w:rsidRPr="00A24183">
        <w:rPr>
          <w:rFonts w:ascii="Times New Roman" w:hAnsi="Times New Roman" w:cs="Times New Roman"/>
        </w:rPr>
        <w:t>и  для</w:t>
      </w:r>
      <w:proofErr w:type="gramEnd"/>
      <w:r w:rsidRPr="00A24183">
        <w:rPr>
          <w:rFonts w:ascii="Times New Roman" w:hAnsi="Times New Roman" w:cs="Times New Roman"/>
        </w:rPr>
        <w:t xml:space="preserve"> выхода с сайта для авторизованного пользователя</w:t>
      </w:r>
    </w:p>
    <w:p w:rsidR="002B6DBB" w:rsidRPr="00A24183" w:rsidRDefault="001B6F9C">
      <w:pPr>
        <w:pStyle w:val="Number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 xml:space="preserve">Слева под заголовком расположены два объекта (сверху вниз) </w:t>
      </w:r>
      <w:r w:rsidRPr="00A24183">
        <w:rPr>
          <w:rFonts w:ascii="Times New Roman" w:hAnsi="Times New Roman" w:cs="Times New Roman"/>
          <w:i/>
        </w:rPr>
        <w:t>Поиск</w:t>
      </w:r>
      <w:r w:rsidRPr="00A24183">
        <w:rPr>
          <w:rFonts w:ascii="Times New Roman" w:hAnsi="Times New Roman" w:cs="Times New Roman"/>
        </w:rPr>
        <w:t xml:space="preserve"> и </w:t>
      </w:r>
      <w:r w:rsidRPr="00A24183">
        <w:rPr>
          <w:rFonts w:ascii="Times New Roman" w:hAnsi="Times New Roman" w:cs="Times New Roman"/>
          <w:i/>
        </w:rPr>
        <w:t>Меню</w:t>
      </w:r>
      <w:r w:rsidRPr="00A24183">
        <w:rPr>
          <w:rFonts w:ascii="Times New Roman" w:hAnsi="Times New Roman" w:cs="Times New Roman"/>
        </w:rPr>
        <w:t xml:space="preserve">. </w:t>
      </w:r>
    </w:p>
    <w:p w:rsidR="002B6DBB" w:rsidRPr="00A24183" w:rsidRDefault="001B6F9C">
      <w:pPr>
        <w:pStyle w:val="Marker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 xml:space="preserve">Поле </w:t>
      </w:r>
      <w:r w:rsidRPr="00A24183">
        <w:rPr>
          <w:rFonts w:ascii="Times New Roman" w:hAnsi="Times New Roman" w:cs="Times New Roman"/>
          <w:i/>
          <w:iCs/>
        </w:rPr>
        <w:t>Поиск</w:t>
      </w:r>
      <w:r w:rsidRPr="00A24183">
        <w:rPr>
          <w:rFonts w:ascii="Times New Roman" w:hAnsi="Times New Roman" w:cs="Times New Roman"/>
        </w:rPr>
        <w:t xml:space="preserve">, используемое для поиска информации на сайте </w:t>
      </w:r>
    </w:p>
    <w:p w:rsidR="002B6DBB" w:rsidRPr="00A24183" w:rsidRDefault="001B6F9C">
      <w:pPr>
        <w:pStyle w:val="Main"/>
        <w:numPr>
          <w:ilvl w:val="0"/>
          <w:numId w:val="2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 xml:space="preserve">Группа ссылок </w:t>
      </w:r>
      <w:r w:rsidRPr="00A24183">
        <w:rPr>
          <w:rFonts w:ascii="Times New Roman" w:hAnsi="Times New Roman" w:cs="Times New Roman"/>
          <w:i/>
        </w:rPr>
        <w:t>Меню</w:t>
      </w:r>
      <w:r w:rsidRPr="00A24183">
        <w:rPr>
          <w:rFonts w:ascii="Times New Roman" w:hAnsi="Times New Roman" w:cs="Times New Roman"/>
        </w:rPr>
        <w:t xml:space="preserve"> представляет упорядоченный список ссылок, предназначенное для навигации по Сайту:</w:t>
      </w:r>
    </w:p>
    <w:p w:rsidR="002B6DBB" w:rsidRPr="00A24183" w:rsidRDefault="001B6F9C">
      <w:pPr>
        <w:pStyle w:val="Main"/>
        <w:numPr>
          <w:ilvl w:val="1"/>
          <w:numId w:val="2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Главная — ссылка на главную страницу сайта</w:t>
      </w:r>
    </w:p>
    <w:p w:rsidR="002B6DBB" w:rsidRPr="00A24183" w:rsidRDefault="001B6F9C">
      <w:pPr>
        <w:pStyle w:val="Main"/>
        <w:numPr>
          <w:ilvl w:val="1"/>
          <w:numId w:val="2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Банк заданий — ссылка на страницу поиска задач, групп задач, билетов</w:t>
      </w:r>
    </w:p>
    <w:p w:rsidR="002B6DBB" w:rsidRPr="00A24183" w:rsidRDefault="001B6F9C">
      <w:pPr>
        <w:pStyle w:val="Main"/>
        <w:numPr>
          <w:ilvl w:val="1"/>
          <w:numId w:val="2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Помощь — ссылка на страницу, где отображается руководство пользователя</w:t>
      </w:r>
      <w:bookmarkStart w:id="3" w:name="_Ref112845619"/>
      <w:bookmarkEnd w:id="3"/>
    </w:p>
    <w:p w:rsidR="002B6DBB" w:rsidRPr="00A24183" w:rsidRDefault="001B6F9C">
      <w:pPr>
        <w:pStyle w:val="Number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</w:rPr>
        <w:t>Центральная часть</w:t>
      </w:r>
      <w:r w:rsidRPr="00A24183">
        <w:rPr>
          <w:rFonts w:ascii="Times New Roman" w:hAnsi="Times New Roman" w:cs="Times New Roman"/>
          <w:b/>
        </w:rPr>
        <w:t xml:space="preserve"> </w:t>
      </w:r>
      <w:r w:rsidRPr="00A24183">
        <w:rPr>
          <w:rFonts w:ascii="Times New Roman" w:hAnsi="Times New Roman" w:cs="Times New Roman"/>
        </w:rPr>
        <w:t>экрана</w:t>
      </w:r>
      <w:r w:rsidRPr="00A24183">
        <w:rPr>
          <w:rFonts w:ascii="Times New Roman" w:hAnsi="Times New Roman" w:cs="Times New Roman"/>
          <w:bCs/>
        </w:rPr>
        <w:t xml:space="preserve"> с</w:t>
      </w:r>
      <w:r w:rsidRPr="00A24183">
        <w:rPr>
          <w:rFonts w:ascii="Times New Roman" w:hAnsi="Times New Roman" w:cs="Times New Roman"/>
        </w:rPr>
        <w:t xml:space="preserve">одержит основное содержание страницы, на главной странице находится четыре панели: </w:t>
      </w:r>
    </w:p>
    <w:p w:rsidR="002B6DBB" w:rsidRPr="00A24183" w:rsidRDefault="001B6F9C">
      <w:pPr>
        <w:pStyle w:val="Number"/>
        <w:numPr>
          <w:ilvl w:val="0"/>
          <w:numId w:val="4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lastRenderedPageBreak/>
        <w:t>«Обзор билетов</w:t>
      </w:r>
      <w:proofErr w:type="gramStart"/>
      <w:r w:rsidRPr="00A24183">
        <w:rPr>
          <w:rFonts w:ascii="Times New Roman" w:hAnsi="Times New Roman" w:cs="Times New Roman"/>
        </w:rPr>
        <w:t>»,  отображающая</w:t>
      </w:r>
      <w:proofErr w:type="gramEnd"/>
      <w:r w:rsidRPr="00A24183">
        <w:rPr>
          <w:rFonts w:ascii="Times New Roman" w:hAnsi="Times New Roman" w:cs="Times New Roman"/>
        </w:rPr>
        <w:t xml:space="preserve"> список из пяти последних измененных билетов. Содержит:</w:t>
      </w:r>
    </w:p>
    <w:p w:rsidR="002B6DBB" w:rsidRPr="00A24183" w:rsidRDefault="001B6F9C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«Добавить» для перехода на страницу добавления нового билета</w:t>
      </w:r>
    </w:p>
    <w:p w:rsidR="002B6DBB" w:rsidRPr="00A24183" w:rsidRDefault="001B6F9C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«Посмотреть все» для перехода на страницу отображающих список всех билетов, принадлежащих пользователю</w:t>
      </w:r>
    </w:p>
    <w:p w:rsidR="002B6DBB" w:rsidRPr="00A24183" w:rsidRDefault="001B6F9C" w:rsidP="00A24183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 xml:space="preserve">Список из пяти последних измененных билетов. </w:t>
      </w:r>
    </w:p>
    <w:p w:rsidR="002B6DBB" w:rsidRPr="00A24183" w:rsidRDefault="001B6F9C">
      <w:pPr>
        <w:pStyle w:val="Number"/>
        <w:numPr>
          <w:ilvl w:val="0"/>
          <w:numId w:val="4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«Обзор задач», отображающая список из пяти последних измененных задач. Содержит:</w:t>
      </w:r>
    </w:p>
    <w:p w:rsidR="002B6DBB" w:rsidRPr="00A24183" w:rsidRDefault="001B6F9C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«Добавить» для перехода на страницу добавления новой задачи</w:t>
      </w:r>
    </w:p>
    <w:p w:rsidR="002B6DBB" w:rsidRPr="00A24183" w:rsidRDefault="001B6F9C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«Посмотреть все» для перехода на страницу отображающих список всех задач, принадлежащих пользователю</w:t>
      </w:r>
    </w:p>
    <w:p w:rsidR="002B6DBB" w:rsidRPr="00A24183" w:rsidRDefault="001B6F9C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Список из пяти последних измененных билетов.</w:t>
      </w:r>
    </w:p>
    <w:p w:rsidR="002B6DBB" w:rsidRPr="00A24183" w:rsidRDefault="001B6F9C">
      <w:pPr>
        <w:pStyle w:val="Number"/>
        <w:numPr>
          <w:ilvl w:val="0"/>
          <w:numId w:val="4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«История генераций билетов», пять последних генераций билетов. Содержит:</w:t>
      </w:r>
    </w:p>
    <w:p w:rsidR="002B6DBB" w:rsidRPr="00A24183" w:rsidRDefault="001B6F9C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«Посмотреть все» для перехода на страницу отображающих всю историю генерации пользователя</w:t>
      </w:r>
    </w:p>
    <w:p w:rsidR="002B6DBB" w:rsidRPr="00A24183" w:rsidRDefault="001B6F9C" w:rsidP="00A24183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 xml:space="preserve">Список из пяти последних измененных билетов. </w:t>
      </w:r>
    </w:p>
    <w:p w:rsidR="002B6DBB" w:rsidRPr="00A24183" w:rsidRDefault="001B6F9C">
      <w:pPr>
        <w:pStyle w:val="Number"/>
        <w:numPr>
          <w:ilvl w:val="0"/>
          <w:numId w:val="4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«Обзор групп задач</w:t>
      </w:r>
      <w:proofErr w:type="gramStart"/>
      <w:r w:rsidRPr="00A24183">
        <w:rPr>
          <w:rFonts w:ascii="Times New Roman" w:hAnsi="Times New Roman" w:cs="Times New Roman"/>
        </w:rPr>
        <w:t>»,  отображающая</w:t>
      </w:r>
      <w:proofErr w:type="gramEnd"/>
      <w:r w:rsidRPr="00A24183">
        <w:rPr>
          <w:rFonts w:ascii="Times New Roman" w:hAnsi="Times New Roman" w:cs="Times New Roman"/>
        </w:rPr>
        <w:t xml:space="preserve"> список из пяти последних измененных групп задач. Содержит:</w:t>
      </w:r>
    </w:p>
    <w:p w:rsidR="002B6DBB" w:rsidRPr="00A24183" w:rsidRDefault="001B6F9C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«Добавить» для перехода на страницу добавления новой задачи</w:t>
      </w:r>
    </w:p>
    <w:p w:rsidR="002B6DBB" w:rsidRPr="00A24183" w:rsidRDefault="001B6F9C">
      <w:pPr>
        <w:pStyle w:val="Number"/>
        <w:numPr>
          <w:ilvl w:val="1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«Посмотреть все» для перехода на страницу отображающих список всех задач, принадлежащих пользователю</w:t>
      </w:r>
    </w:p>
    <w:p w:rsidR="002B6DBB" w:rsidRPr="00A24183" w:rsidRDefault="001B6F9C" w:rsidP="00A24183">
      <w:pPr>
        <w:pStyle w:val="Number"/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 w:rsidRPr="00A24183">
        <w:rPr>
          <w:rFonts w:ascii="Times New Roman" w:hAnsi="Times New Roman" w:cs="Times New Roman"/>
        </w:rPr>
        <w:t xml:space="preserve">Список из пяти последних измененных билетов. 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</w:rPr>
        <w:t>2. Страница регистрации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форму регистрации</w:t>
      </w:r>
    </w:p>
    <w:p w:rsidR="002B6DBB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5314950" cy="352125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967" cy="352656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83" w:rsidRPr="00A24183" w:rsidRDefault="00A24183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</w:rPr>
        <w:lastRenderedPageBreak/>
        <w:t>3. Страница входа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форму входа на сайт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4619625" cy="2830688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911" cy="284863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4. Страница помощи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Отображает руководство пользователям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3923700" cy="50482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1" cy="505963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1B6F9C">
      <w:pPr>
        <w:pStyle w:val="Main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Страница добавления / редактирования задачи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форму для добавлении / редактирования задачи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24575" cy="7324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3247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Форма имеет следующие обязательные поля:</w:t>
      </w:r>
    </w:p>
    <w:p w:rsidR="002B6DBB" w:rsidRPr="00A24183" w:rsidRDefault="001B6F9C">
      <w:pPr>
        <w:pStyle w:val="Main"/>
        <w:numPr>
          <w:ilvl w:val="0"/>
          <w:numId w:val="5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Название задачи</w:t>
      </w:r>
    </w:p>
    <w:p w:rsidR="002B6DBB" w:rsidRPr="00A24183" w:rsidRDefault="001B6F9C">
      <w:pPr>
        <w:pStyle w:val="Main"/>
        <w:numPr>
          <w:ilvl w:val="0"/>
          <w:numId w:val="5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Условие задачи — шаблон условия задачи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и</w:t>
      </w:r>
      <w:proofErr w:type="gramEnd"/>
      <w:r w:rsidRPr="00A24183">
        <w:rPr>
          <w:rFonts w:ascii="Times New Roman" w:hAnsi="Times New Roman" w:cs="Times New Roman"/>
        </w:rPr>
        <w:t xml:space="preserve"> необязательные поля:</w:t>
      </w:r>
    </w:p>
    <w:p w:rsidR="002B6DBB" w:rsidRPr="00A24183" w:rsidRDefault="001B6F9C">
      <w:pPr>
        <w:pStyle w:val="Main"/>
        <w:numPr>
          <w:ilvl w:val="0"/>
          <w:numId w:val="6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lastRenderedPageBreak/>
        <w:t>Предмет</w:t>
      </w:r>
    </w:p>
    <w:p w:rsidR="002B6DBB" w:rsidRPr="00A24183" w:rsidRDefault="001B6F9C">
      <w:pPr>
        <w:pStyle w:val="Main"/>
        <w:numPr>
          <w:ilvl w:val="0"/>
          <w:numId w:val="6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Описание — отображается в списках задача</w:t>
      </w:r>
    </w:p>
    <w:p w:rsidR="002B6DBB" w:rsidRPr="00A24183" w:rsidRDefault="001B6F9C">
      <w:pPr>
        <w:pStyle w:val="Main"/>
        <w:numPr>
          <w:ilvl w:val="0"/>
          <w:numId w:val="6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Решение задачи — шаблон решения задачи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На странице имеются вложенные формы - «Переменные». При генерации задачи в шаблоне условие задачи, решение задачи и в формуле вычисляемых переменных вместо подстрок $&lt;имя переменной&gt; будет подставляться случайно сгенерированная переменная в диапазоне от верхней границы до нижней границы, округленная до указанного значения. Для добавления дополнительных форм для переменных имеется кнопка «Добавить переменную». Для удаления переменной нужно нажать на крестик нужной формы.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15050" cy="866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На странице имеются вложенные формы - «Вычисляемые переменные». При генерации задачи в шаблоне условие задачи, решение задачи и в формуле вычисляемых переменных вместо подстрок $&lt;имя переменной&gt; будет подставляться вычисленная переменная по формуле. Для добавления дополнительных форм для вычисляемых переменных имеется кнопка «Добавить переменную». Для удаления переменной нужно нажать на крестик нужной формы.</w:t>
      </w:r>
    </w:p>
    <w:p w:rsidR="002B6DBB" w:rsidRPr="00A24183" w:rsidRDefault="00B076D9">
      <w:pPr>
        <w:pStyle w:val="Main"/>
        <w:rPr>
          <w:rFonts w:ascii="Times New Roman" w:hAnsi="Times New Roman" w:cs="Times New Roman"/>
          <w:b/>
          <w:bCs/>
          <w:sz w:val="28"/>
          <w:szCs w:val="28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24575" cy="1019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019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1B6F9C">
      <w:pPr>
        <w:pStyle w:val="Main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t>7. Элемент из списка задач</w:t>
      </w:r>
    </w:p>
    <w:p w:rsidR="002B6DBB" w:rsidRPr="00A24183" w:rsidRDefault="00B076D9" w:rsidP="00A24183">
      <w:pPr>
        <w:pStyle w:val="Number"/>
        <w:numPr>
          <w:ilvl w:val="0"/>
          <w:numId w:val="0"/>
        </w:numPr>
        <w:ind w:left="680" w:hanging="340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5905500" cy="1133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33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1B6F9C">
      <w:pPr>
        <w:pStyle w:val="Number"/>
        <w:numPr>
          <w:ilvl w:val="0"/>
          <w:numId w:val="0"/>
        </w:numPr>
        <w:ind w:left="1477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Содержит:</w:t>
      </w:r>
    </w:p>
    <w:p w:rsidR="002B6DBB" w:rsidRPr="00A24183" w:rsidRDefault="001B6F9C">
      <w:pPr>
        <w:pStyle w:val="Number"/>
        <w:numPr>
          <w:ilvl w:val="2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название</w:t>
      </w:r>
      <w:proofErr w:type="gramEnd"/>
      <w:r w:rsidRPr="00A24183">
        <w:rPr>
          <w:rFonts w:ascii="Times New Roman" w:hAnsi="Times New Roman" w:cs="Times New Roman"/>
        </w:rPr>
        <w:t xml:space="preserve"> задачи</w:t>
      </w:r>
    </w:p>
    <w:p w:rsidR="002B6DBB" w:rsidRPr="00A24183" w:rsidRDefault="001B6F9C">
      <w:pPr>
        <w:pStyle w:val="Number"/>
        <w:numPr>
          <w:ilvl w:val="2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описание</w:t>
      </w:r>
      <w:proofErr w:type="gramEnd"/>
      <w:r w:rsidRPr="00A24183">
        <w:rPr>
          <w:rFonts w:ascii="Times New Roman" w:hAnsi="Times New Roman" w:cs="Times New Roman"/>
        </w:rPr>
        <w:t xml:space="preserve"> задачи</w:t>
      </w:r>
    </w:p>
    <w:p w:rsidR="002B6DBB" w:rsidRPr="00A24183" w:rsidRDefault="001B6F9C">
      <w:pPr>
        <w:pStyle w:val="Number"/>
        <w:numPr>
          <w:ilvl w:val="2"/>
          <w:numId w:val="4"/>
        </w:numPr>
        <w:rPr>
          <w:rFonts w:ascii="Times New Roman" w:hAnsi="Times New Roman" w:cs="Times New Roman"/>
        </w:rPr>
      </w:pPr>
      <w:proofErr w:type="spellStart"/>
      <w:proofErr w:type="gramStart"/>
      <w:r w:rsidRPr="00A24183">
        <w:rPr>
          <w:rFonts w:ascii="Times New Roman" w:hAnsi="Times New Roman" w:cs="Times New Roman"/>
        </w:rPr>
        <w:t>email</w:t>
      </w:r>
      <w:proofErr w:type="spellEnd"/>
      <w:proofErr w:type="gramEnd"/>
      <w:r w:rsidRPr="00A24183">
        <w:rPr>
          <w:rFonts w:ascii="Times New Roman" w:hAnsi="Times New Roman" w:cs="Times New Roman"/>
        </w:rPr>
        <w:t xml:space="preserve"> пользователя добавивший задачу</w:t>
      </w:r>
    </w:p>
    <w:p w:rsidR="002B6DBB" w:rsidRPr="00A24183" w:rsidRDefault="001B6F9C">
      <w:pPr>
        <w:pStyle w:val="Number"/>
        <w:numPr>
          <w:ilvl w:val="2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дата</w:t>
      </w:r>
      <w:proofErr w:type="gramEnd"/>
      <w:r w:rsidRPr="00A24183">
        <w:rPr>
          <w:rFonts w:ascii="Times New Roman" w:hAnsi="Times New Roman" w:cs="Times New Roman"/>
        </w:rPr>
        <w:t xml:space="preserve"> изменения задачи</w:t>
      </w:r>
    </w:p>
    <w:p w:rsidR="002B6DBB" w:rsidRPr="00A24183" w:rsidRDefault="001B6F9C">
      <w:pPr>
        <w:pStyle w:val="Number"/>
        <w:numPr>
          <w:ilvl w:val="2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ссылка</w:t>
      </w:r>
      <w:proofErr w:type="gramEnd"/>
      <w:r w:rsidRPr="00A24183">
        <w:rPr>
          <w:rFonts w:ascii="Times New Roman" w:hAnsi="Times New Roman" w:cs="Times New Roman"/>
        </w:rPr>
        <w:t>, покрывающая весь элемент списка и отправляющая на страницу задачи</w:t>
      </w:r>
    </w:p>
    <w:p w:rsidR="002B6DBB" w:rsidRPr="00A24183" w:rsidRDefault="001B6F9C">
      <w:pPr>
        <w:pStyle w:val="Number"/>
        <w:numPr>
          <w:ilvl w:val="2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«редактировать»</w:t>
      </w:r>
    </w:p>
    <w:p w:rsidR="002B6DBB" w:rsidRPr="00A24183" w:rsidRDefault="001B6F9C">
      <w:pPr>
        <w:pStyle w:val="Number"/>
        <w:numPr>
          <w:ilvl w:val="2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«удалить»</w:t>
      </w:r>
    </w:p>
    <w:p w:rsidR="002B6DBB" w:rsidRPr="00A24183" w:rsidRDefault="001B6F9C">
      <w:pPr>
        <w:pStyle w:val="Number"/>
        <w:numPr>
          <w:ilvl w:val="2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«Добавить в группу»</w:t>
      </w:r>
    </w:p>
    <w:p w:rsidR="00A24183" w:rsidRPr="003468B2" w:rsidRDefault="001B6F9C" w:rsidP="003468B2">
      <w:pPr>
        <w:pStyle w:val="Number"/>
        <w:numPr>
          <w:ilvl w:val="2"/>
          <w:numId w:val="4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«Добавить к себе»</w:t>
      </w:r>
    </w:p>
    <w:p w:rsidR="00A24183" w:rsidRDefault="00A24183">
      <w:pPr>
        <w:pStyle w:val="Number"/>
        <w:numPr>
          <w:ilvl w:val="0"/>
          <w:numId w:val="0"/>
        </w:numPr>
        <w:ind w:left="680"/>
        <w:rPr>
          <w:rFonts w:ascii="Times New Roman" w:hAnsi="Times New Roman" w:cs="Times New Roman"/>
          <w:b/>
          <w:bCs/>
          <w:sz w:val="28"/>
          <w:szCs w:val="28"/>
        </w:rPr>
      </w:pPr>
    </w:p>
    <w:p w:rsidR="002B6DBB" w:rsidRPr="00A24183" w:rsidRDefault="001B6F9C">
      <w:pPr>
        <w:pStyle w:val="Number"/>
        <w:numPr>
          <w:ilvl w:val="0"/>
          <w:numId w:val="0"/>
        </w:numPr>
        <w:ind w:left="680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Страница просмотра всех задач пользователя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список задач добавленных пользователем и кнопку добавления новой задачи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24575" cy="6334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334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Default="002B6DBB">
      <w:pPr>
        <w:pStyle w:val="Main"/>
        <w:rPr>
          <w:rFonts w:ascii="Times New Roman" w:hAnsi="Times New Roman" w:cs="Times New Roman"/>
        </w:rPr>
      </w:pPr>
    </w:p>
    <w:p w:rsidR="00A24183" w:rsidRPr="00A24183" w:rsidRDefault="00A24183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9. Страница задачи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всю информацию о задаче и кнопки: «Редактировать», «Удалить», «Добавить в группу», «Добавить к себе»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24575" cy="4772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7720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</w:rPr>
        <w:lastRenderedPageBreak/>
        <w:t>10. Страница поиска задач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список задач наиболее подходящих по запросу поиска, также содержит форму поиска, полем для ввода запроса и кнопками для выбора раздела поиска: «Задачи», «Билеты» и «Группы задач»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24575" cy="6315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315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pStyle w:val="Main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Страница добавления / редактирования группы задач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форму для добавлении / редактирования группы задач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15050" cy="3324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2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Форма имеет следующие обязательные поля:</w:t>
      </w:r>
    </w:p>
    <w:p w:rsidR="002B6DBB" w:rsidRPr="00A24183" w:rsidRDefault="001B6F9C">
      <w:pPr>
        <w:pStyle w:val="Main"/>
        <w:numPr>
          <w:ilvl w:val="0"/>
          <w:numId w:val="5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Название задачи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и</w:t>
      </w:r>
      <w:proofErr w:type="gramEnd"/>
      <w:r w:rsidRPr="00A24183">
        <w:rPr>
          <w:rFonts w:ascii="Times New Roman" w:hAnsi="Times New Roman" w:cs="Times New Roman"/>
        </w:rPr>
        <w:t xml:space="preserve"> необязательные поля:</w:t>
      </w:r>
    </w:p>
    <w:p w:rsidR="002B6DBB" w:rsidRPr="00A24183" w:rsidRDefault="001B6F9C">
      <w:pPr>
        <w:pStyle w:val="Main"/>
        <w:numPr>
          <w:ilvl w:val="0"/>
          <w:numId w:val="7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Предмет</w:t>
      </w:r>
    </w:p>
    <w:p w:rsidR="002B6DBB" w:rsidRPr="00A24183" w:rsidRDefault="001B6F9C">
      <w:pPr>
        <w:pStyle w:val="Main"/>
        <w:numPr>
          <w:ilvl w:val="0"/>
          <w:numId w:val="7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Описание — отображается в списках задача</w:t>
      </w:r>
    </w:p>
    <w:p w:rsidR="002B6DBB" w:rsidRPr="00A24183" w:rsidRDefault="001B6F9C">
      <w:pPr>
        <w:pStyle w:val="Main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t>12. Элемент из списка группы задач</w:t>
      </w:r>
    </w:p>
    <w:p w:rsidR="002B6DBB" w:rsidRPr="00A24183" w:rsidRDefault="00B076D9" w:rsidP="00A24183">
      <w:pPr>
        <w:pStyle w:val="Number"/>
        <w:numPr>
          <w:ilvl w:val="0"/>
          <w:numId w:val="0"/>
        </w:numPr>
        <w:ind w:left="680" w:hanging="340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086475" cy="1381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381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1B6F9C">
      <w:pPr>
        <w:pStyle w:val="Number"/>
        <w:numPr>
          <w:ilvl w:val="0"/>
          <w:numId w:val="0"/>
        </w:numPr>
        <w:ind w:left="1477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Содержит:</w:t>
      </w:r>
    </w:p>
    <w:p w:rsidR="002B6DBB" w:rsidRPr="00A24183" w:rsidRDefault="001B6F9C">
      <w:pPr>
        <w:pStyle w:val="Number"/>
        <w:numPr>
          <w:ilvl w:val="2"/>
          <w:numId w:val="8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название</w:t>
      </w:r>
      <w:proofErr w:type="gramEnd"/>
      <w:r w:rsidRPr="00A24183">
        <w:rPr>
          <w:rFonts w:ascii="Times New Roman" w:hAnsi="Times New Roman" w:cs="Times New Roman"/>
        </w:rPr>
        <w:t xml:space="preserve"> группы задач</w:t>
      </w:r>
    </w:p>
    <w:p w:rsidR="002B6DBB" w:rsidRPr="00A24183" w:rsidRDefault="001B6F9C">
      <w:pPr>
        <w:pStyle w:val="Number"/>
        <w:numPr>
          <w:ilvl w:val="2"/>
          <w:numId w:val="8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описание</w:t>
      </w:r>
      <w:proofErr w:type="gramEnd"/>
      <w:r w:rsidRPr="00A24183">
        <w:rPr>
          <w:rFonts w:ascii="Times New Roman" w:hAnsi="Times New Roman" w:cs="Times New Roman"/>
        </w:rPr>
        <w:t xml:space="preserve"> группы задач</w:t>
      </w:r>
    </w:p>
    <w:p w:rsidR="002B6DBB" w:rsidRPr="00A24183" w:rsidRDefault="001B6F9C">
      <w:pPr>
        <w:pStyle w:val="Number"/>
        <w:numPr>
          <w:ilvl w:val="2"/>
          <w:numId w:val="8"/>
        </w:numPr>
        <w:rPr>
          <w:rFonts w:ascii="Times New Roman" w:hAnsi="Times New Roman" w:cs="Times New Roman"/>
        </w:rPr>
      </w:pPr>
      <w:proofErr w:type="spellStart"/>
      <w:proofErr w:type="gramStart"/>
      <w:r w:rsidRPr="00A24183">
        <w:rPr>
          <w:rFonts w:ascii="Times New Roman" w:hAnsi="Times New Roman" w:cs="Times New Roman"/>
        </w:rPr>
        <w:t>email</w:t>
      </w:r>
      <w:proofErr w:type="spellEnd"/>
      <w:proofErr w:type="gramEnd"/>
      <w:r w:rsidRPr="00A24183">
        <w:rPr>
          <w:rFonts w:ascii="Times New Roman" w:hAnsi="Times New Roman" w:cs="Times New Roman"/>
        </w:rPr>
        <w:t xml:space="preserve"> пользователя добавивший группу задач</w:t>
      </w:r>
    </w:p>
    <w:p w:rsidR="002B6DBB" w:rsidRPr="00A24183" w:rsidRDefault="001B6F9C">
      <w:pPr>
        <w:pStyle w:val="Number"/>
        <w:numPr>
          <w:ilvl w:val="2"/>
          <w:numId w:val="8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дата</w:t>
      </w:r>
      <w:proofErr w:type="gramEnd"/>
      <w:r w:rsidRPr="00A24183">
        <w:rPr>
          <w:rFonts w:ascii="Times New Roman" w:hAnsi="Times New Roman" w:cs="Times New Roman"/>
        </w:rPr>
        <w:t xml:space="preserve"> изменения группы задач</w:t>
      </w:r>
    </w:p>
    <w:p w:rsidR="002B6DBB" w:rsidRPr="00A24183" w:rsidRDefault="001B6F9C">
      <w:pPr>
        <w:pStyle w:val="Number"/>
        <w:numPr>
          <w:ilvl w:val="2"/>
          <w:numId w:val="8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ссылка</w:t>
      </w:r>
      <w:proofErr w:type="gramEnd"/>
      <w:r w:rsidRPr="00A24183">
        <w:rPr>
          <w:rFonts w:ascii="Times New Roman" w:hAnsi="Times New Roman" w:cs="Times New Roman"/>
        </w:rPr>
        <w:t>, покрывающая весь элемент списка и отправляющая на страницу группы задач</w:t>
      </w:r>
    </w:p>
    <w:p w:rsidR="002B6DBB" w:rsidRPr="00A24183" w:rsidRDefault="001B6F9C">
      <w:pPr>
        <w:pStyle w:val="Number"/>
        <w:numPr>
          <w:ilvl w:val="2"/>
          <w:numId w:val="8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«редактировать»</w:t>
      </w:r>
    </w:p>
    <w:p w:rsidR="002B6DBB" w:rsidRPr="003468B2" w:rsidRDefault="001B6F9C" w:rsidP="003468B2">
      <w:pPr>
        <w:pStyle w:val="Number"/>
        <w:numPr>
          <w:ilvl w:val="2"/>
          <w:numId w:val="8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lastRenderedPageBreak/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«удалить»</w:t>
      </w:r>
    </w:p>
    <w:p w:rsidR="002B6DBB" w:rsidRPr="00A24183" w:rsidRDefault="001B6F9C">
      <w:pPr>
        <w:pStyle w:val="Number"/>
        <w:numPr>
          <w:ilvl w:val="2"/>
          <w:numId w:val="8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«Добавить к себе»</w:t>
      </w:r>
    </w:p>
    <w:p w:rsidR="002B6DBB" w:rsidRPr="00A24183" w:rsidRDefault="001B6F9C">
      <w:pPr>
        <w:pStyle w:val="Number"/>
        <w:numPr>
          <w:ilvl w:val="0"/>
          <w:numId w:val="0"/>
        </w:numPr>
        <w:ind w:left="680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t>13. Страница просмотра всех групп задач пользователя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список групп задач добавленных пользователем и кнопку добавления новой группы</w:t>
      </w:r>
    </w:p>
    <w:p w:rsidR="002B6DBB" w:rsidRPr="00A24183" w:rsidRDefault="00B076D9">
      <w:pPr>
        <w:pStyle w:val="Main"/>
        <w:rPr>
          <w:rFonts w:ascii="Times New Roman" w:hAnsi="Times New Roman" w:cs="Times New Roman"/>
          <w:b/>
          <w:bCs/>
          <w:sz w:val="28"/>
          <w:szCs w:val="28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15050" cy="4257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57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t>14. Страница группы задач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 xml:space="preserve">Содержит всю информацию о группе задач, список </w:t>
      </w:r>
      <w:proofErr w:type="spellStart"/>
      <w:r w:rsidRPr="00A24183">
        <w:rPr>
          <w:rFonts w:ascii="Times New Roman" w:hAnsi="Times New Roman" w:cs="Times New Roman"/>
        </w:rPr>
        <w:t>входящи</w:t>
      </w:r>
      <w:proofErr w:type="spellEnd"/>
      <w:r w:rsidRPr="00A24183">
        <w:rPr>
          <w:rFonts w:ascii="Times New Roman" w:hAnsi="Times New Roman" w:cs="Times New Roman"/>
        </w:rPr>
        <w:t xml:space="preserve"> задач с кнопкой для удаления из списка и кнопки: «Редактировать», «Удалить», «Добавить к себе»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5419725" cy="279428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7" cy="279952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</w:rPr>
        <w:lastRenderedPageBreak/>
        <w:t>15. Страница поиска групп задач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список групп задач наиболее подходящих по запросу поиска, также содержит форму поиска, полем для ввода запроса и кнопками для выбора раздела поиска: «Задачи», «Билеты» и «Группы задач»</w:t>
      </w:r>
    </w:p>
    <w:p w:rsidR="002B6DBB" w:rsidRPr="00A24183" w:rsidRDefault="00B076D9">
      <w:pPr>
        <w:pStyle w:val="Main"/>
        <w:rPr>
          <w:rFonts w:ascii="Times New Roman" w:hAnsi="Times New Roman" w:cs="Times New Roman"/>
          <w:b/>
          <w:bCs/>
          <w:sz w:val="28"/>
          <w:szCs w:val="28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15050" cy="5381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381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3468B2" w:rsidRDefault="003468B2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2B6DBB" w:rsidRPr="00A24183" w:rsidRDefault="001B6F9C">
      <w:pPr>
        <w:pStyle w:val="Main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16. Страница добавления / редактирования билета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форму для добавлении / редактирования билета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15050" cy="6315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3150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1B6F9C">
      <w:p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Форма имеет следующие обязательные поля:</w:t>
      </w:r>
    </w:p>
    <w:p w:rsidR="002B6DBB" w:rsidRPr="00A24183" w:rsidRDefault="001B6F9C">
      <w:pPr>
        <w:pStyle w:val="Main"/>
        <w:numPr>
          <w:ilvl w:val="0"/>
          <w:numId w:val="5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Название билета</w:t>
      </w:r>
    </w:p>
    <w:p w:rsidR="002B6DBB" w:rsidRPr="00A24183" w:rsidRDefault="001B6F9C">
      <w:pPr>
        <w:pStyle w:val="Main"/>
        <w:numPr>
          <w:ilvl w:val="0"/>
          <w:numId w:val="5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Текст билета — шаблон, по которому генерируется билет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и</w:t>
      </w:r>
      <w:proofErr w:type="gramEnd"/>
      <w:r w:rsidRPr="00A24183">
        <w:rPr>
          <w:rFonts w:ascii="Times New Roman" w:hAnsi="Times New Roman" w:cs="Times New Roman"/>
        </w:rPr>
        <w:t xml:space="preserve"> необязательные поля:</w:t>
      </w:r>
    </w:p>
    <w:p w:rsidR="002B6DBB" w:rsidRPr="00A24183" w:rsidRDefault="001B6F9C">
      <w:pPr>
        <w:pStyle w:val="Main"/>
        <w:numPr>
          <w:ilvl w:val="0"/>
          <w:numId w:val="9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Предмет</w:t>
      </w:r>
    </w:p>
    <w:p w:rsidR="002B6DBB" w:rsidRPr="00A24183" w:rsidRDefault="001B6F9C">
      <w:pPr>
        <w:pStyle w:val="Main"/>
        <w:numPr>
          <w:ilvl w:val="0"/>
          <w:numId w:val="9"/>
        </w:numPr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Описание — отображается в списках задача</w:t>
      </w:r>
    </w:p>
    <w:p w:rsidR="00A24183" w:rsidRDefault="00A24183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3468B2" w:rsidRDefault="003468B2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3468B2" w:rsidRDefault="003468B2">
      <w:pPr>
        <w:pStyle w:val="Main"/>
        <w:jc w:val="left"/>
        <w:rPr>
          <w:rFonts w:ascii="Times New Roman" w:hAnsi="Times New Roman" w:cs="Times New Roman"/>
          <w:b/>
          <w:bCs/>
          <w:sz w:val="28"/>
          <w:szCs w:val="28"/>
        </w:rPr>
      </w:pPr>
    </w:p>
    <w:p w:rsidR="002B6DBB" w:rsidRPr="00A24183" w:rsidRDefault="001B6F9C">
      <w:pPr>
        <w:pStyle w:val="Main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17. Элемент из списка билет</w:t>
      </w:r>
      <w:bookmarkStart w:id="4" w:name="_GoBack"/>
      <w:bookmarkEnd w:id="4"/>
      <w:r w:rsidR="003468B2">
        <w:rPr>
          <w:rFonts w:ascii="Times New Roman" w:hAnsi="Times New Roman" w:cs="Times New Roman"/>
          <w:b/>
          <w:bCs/>
          <w:sz w:val="28"/>
          <w:szCs w:val="28"/>
        </w:rPr>
        <w:t>ов</w:t>
      </w:r>
    </w:p>
    <w:p w:rsidR="002B6DBB" w:rsidRPr="00A24183" w:rsidRDefault="00B076D9" w:rsidP="00A24183">
      <w:pPr>
        <w:pStyle w:val="Number"/>
        <w:numPr>
          <w:ilvl w:val="0"/>
          <w:numId w:val="0"/>
        </w:numPr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5905500" cy="1133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33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1B6F9C">
      <w:pPr>
        <w:pStyle w:val="Number"/>
        <w:numPr>
          <w:ilvl w:val="0"/>
          <w:numId w:val="0"/>
        </w:numPr>
        <w:ind w:left="1477"/>
        <w:jc w:val="left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Содержит:</w:t>
      </w:r>
    </w:p>
    <w:p w:rsidR="002B6DBB" w:rsidRPr="00A24183" w:rsidRDefault="001B6F9C">
      <w:pPr>
        <w:pStyle w:val="Number"/>
        <w:numPr>
          <w:ilvl w:val="2"/>
          <w:numId w:val="10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название</w:t>
      </w:r>
      <w:proofErr w:type="gramEnd"/>
      <w:r w:rsidRPr="00A24183">
        <w:rPr>
          <w:rFonts w:ascii="Times New Roman" w:hAnsi="Times New Roman" w:cs="Times New Roman"/>
        </w:rPr>
        <w:t xml:space="preserve"> билета</w:t>
      </w:r>
    </w:p>
    <w:p w:rsidR="002B6DBB" w:rsidRPr="00A24183" w:rsidRDefault="001B6F9C">
      <w:pPr>
        <w:pStyle w:val="Number"/>
        <w:numPr>
          <w:ilvl w:val="2"/>
          <w:numId w:val="10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описание</w:t>
      </w:r>
      <w:proofErr w:type="gramEnd"/>
      <w:r w:rsidRPr="00A24183">
        <w:rPr>
          <w:rFonts w:ascii="Times New Roman" w:hAnsi="Times New Roman" w:cs="Times New Roman"/>
        </w:rPr>
        <w:t xml:space="preserve"> билета</w:t>
      </w:r>
    </w:p>
    <w:p w:rsidR="002B6DBB" w:rsidRPr="00A24183" w:rsidRDefault="001B6F9C">
      <w:pPr>
        <w:pStyle w:val="Number"/>
        <w:numPr>
          <w:ilvl w:val="2"/>
          <w:numId w:val="10"/>
        </w:numPr>
        <w:rPr>
          <w:rFonts w:ascii="Times New Roman" w:hAnsi="Times New Roman" w:cs="Times New Roman"/>
        </w:rPr>
      </w:pPr>
      <w:proofErr w:type="spellStart"/>
      <w:proofErr w:type="gramStart"/>
      <w:r w:rsidRPr="00A24183">
        <w:rPr>
          <w:rFonts w:ascii="Times New Roman" w:hAnsi="Times New Roman" w:cs="Times New Roman"/>
        </w:rPr>
        <w:t>email</w:t>
      </w:r>
      <w:proofErr w:type="spellEnd"/>
      <w:proofErr w:type="gramEnd"/>
      <w:r w:rsidRPr="00A24183">
        <w:rPr>
          <w:rFonts w:ascii="Times New Roman" w:hAnsi="Times New Roman" w:cs="Times New Roman"/>
        </w:rPr>
        <w:t xml:space="preserve"> пользователя добавивший билет</w:t>
      </w:r>
    </w:p>
    <w:p w:rsidR="002B6DBB" w:rsidRPr="00A24183" w:rsidRDefault="001B6F9C">
      <w:pPr>
        <w:pStyle w:val="Number"/>
        <w:numPr>
          <w:ilvl w:val="2"/>
          <w:numId w:val="10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дата</w:t>
      </w:r>
      <w:proofErr w:type="gramEnd"/>
      <w:r w:rsidRPr="00A24183">
        <w:rPr>
          <w:rFonts w:ascii="Times New Roman" w:hAnsi="Times New Roman" w:cs="Times New Roman"/>
        </w:rPr>
        <w:t xml:space="preserve"> изменения билета</w:t>
      </w:r>
    </w:p>
    <w:p w:rsidR="002B6DBB" w:rsidRPr="00A24183" w:rsidRDefault="001B6F9C">
      <w:pPr>
        <w:pStyle w:val="Number"/>
        <w:numPr>
          <w:ilvl w:val="2"/>
          <w:numId w:val="10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ссылка</w:t>
      </w:r>
      <w:proofErr w:type="gramEnd"/>
      <w:r w:rsidRPr="00A24183">
        <w:rPr>
          <w:rFonts w:ascii="Times New Roman" w:hAnsi="Times New Roman" w:cs="Times New Roman"/>
        </w:rPr>
        <w:t>, покрывающая весь элемент списка и отправляющая на страницу билета</w:t>
      </w:r>
    </w:p>
    <w:p w:rsidR="002B6DBB" w:rsidRPr="00A24183" w:rsidRDefault="001B6F9C">
      <w:pPr>
        <w:pStyle w:val="Number"/>
        <w:numPr>
          <w:ilvl w:val="2"/>
          <w:numId w:val="10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«редактировать»</w:t>
      </w:r>
    </w:p>
    <w:p w:rsidR="002B6DBB" w:rsidRPr="00A24183" w:rsidRDefault="001B6F9C">
      <w:pPr>
        <w:pStyle w:val="Number"/>
        <w:numPr>
          <w:ilvl w:val="2"/>
          <w:numId w:val="10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«удалить»</w:t>
      </w:r>
    </w:p>
    <w:p w:rsidR="002B6DBB" w:rsidRPr="00A24183" w:rsidRDefault="001B6F9C">
      <w:pPr>
        <w:pStyle w:val="Number"/>
        <w:numPr>
          <w:ilvl w:val="2"/>
          <w:numId w:val="10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«Сгенерировать»</w:t>
      </w:r>
    </w:p>
    <w:p w:rsidR="002B6DBB" w:rsidRPr="00A24183" w:rsidRDefault="001B6F9C">
      <w:pPr>
        <w:pStyle w:val="Number"/>
        <w:numPr>
          <w:ilvl w:val="2"/>
          <w:numId w:val="10"/>
        </w:numPr>
        <w:rPr>
          <w:rFonts w:ascii="Times New Roman" w:hAnsi="Times New Roman" w:cs="Times New Roman"/>
        </w:rPr>
      </w:pPr>
      <w:proofErr w:type="gramStart"/>
      <w:r w:rsidRPr="00A24183">
        <w:rPr>
          <w:rFonts w:ascii="Times New Roman" w:hAnsi="Times New Roman" w:cs="Times New Roman"/>
        </w:rPr>
        <w:t>кнопка</w:t>
      </w:r>
      <w:proofErr w:type="gramEnd"/>
      <w:r w:rsidRPr="00A24183">
        <w:rPr>
          <w:rFonts w:ascii="Times New Roman" w:hAnsi="Times New Roman" w:cs="Times New Roman"/>
        </w:rPr>
        <w:t xml:space="preserve"> «Добавить к себе»</w:t>
      </w:r>
    </w:p>
    <w:p w:rsidR="002B6DBB" w:rsidRPr="00A24183" w:rsidRDefault="001B6F9C">
      <w:pPr>
        <w:pStyle w:val="Number"/>
        <w:numPr>
          <w:ilvl w:val="0"/>
          <w:numId w:val="0"/>
        </w:numPr>
        <w:ind w:left="680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t>18. Страница просмотра всех билетов пользователя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список билетов добавленных пользователем и кнопку добавления нового билета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24575" cy="28098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809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A24183" w:rsidRDefault="00A24183">
      <w:pPr>
        <w:pStyle w:val="Main"/>
        <w:rPr>
          <w:rFonts w:ascii="Times New Roman" w:hAnsi="Times New Roman" w:cs="Times New Roman"/>
        </w:rPr>
      </w:pPr>
    </w:p>
    <w:p w:rsidR="003468B2" w:rsidRPr="00A24183" w:rsidRDefault="003468B2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19. Страница билета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всю информацию о билете и кнопки: «Редактировать», «Удалить», «Сгенерировать», «Добавить к себе»</w:t>
      </w:r>
    </w:p>
    <w:p w:rsidR="002B6DBB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4857750" cy="4380808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300" cy="440565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DBB" w:rsidRPr="00A24183" w:rsidRDefault="002B6DBB">
      <w:pPr>
        <w:pStyle w:val="Main"/>
        <w:rPr>
          <w:rFonts w:ascii="Times New Roman" w:hAnsi="Times New Roman" w:cs="Times New Roman"/>
        </w:rPr>
      </w:pP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b/>
          <w:bCs/>
        </w:rPr>
        <w:t>20. Страница поиска билета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</w:rPr>
        <w:t>Содержит список билетов наиболее подходящих по запросу поиска, также содержит форму поиска, с полем для ввода запроса и кнопками для выбора раздела поиска: «Задачи», «Билеты» и «Группы задач»</w:t>
      </w:r>
    </w:p>
    <w:p w:rsidR="003468B2" w:rsidRDefault="00B076D9" w:rsidP="003468B2">
      <w:pPr>
        <w:pStyle w:val="Main"/>
        <w:rPr>
          <w:rFonts w:ascii="Times New Roman" w:hAnsi="Times New Roman" w:cs="Times New Roman"/>
          <w:b/>
          <w:bCs/>
          <w:sz w:val="28"/>
          <w:szCs w:val="28"/>
        </w:rPr>
      </w:pPr>
      <w:r w:rsidRPr="00A24183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>
            <wp:extent cx="6124575" cy="26384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38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8B2" w:rsidRDefault="003468B2" w:rsidP="003468B2">
      <w:pPr>
        <w:pStyle w:val="Main"/>
        <w:rPr>
          <w:rFonts w:ascii="Times New Roman" w:hAnsi="Times New Roman" w:cs="Times New Roman"/>
          <w:b/>
          <w:bCs/>
          <w:sz w:val="28"/>
          <w:szCs w:val="28"/>
        </w:rPr>
      </w:pPr>
    </w:p>
    <w:p w:rsidR="002B6DBB" w:rsidRPr="003468B2" w:rsidRDefault="001B6F9C" w:rsidP="003468B2">
      <w:pPr>
        <w:pStyle w:val="Main"/>
        <w:rPr>
          <w:rFonts w:ascii="Times New Roman" w:hAnsi="Times New Roman" w:cs="Times New Roman"/>
          <w:b/>
          <w:bCs/>
          <w:sz w:val="28"/>
          <w:szCs w:val="28"/>
        </w:rPr>
      </w:pPr>
      <w:r w:rsidRPr="00A24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21. Просмотр сгенерированных вариантов</w:t>
      </w:r>
    </w:p>
    <w:p w:rsidR="002B6DBB" w:rsidRPr="00A24183" w:rsidRDefault="001B6F9C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sz w:val="28"/>
          <w:szCs w:val="28"/>
        </w:rPr>
        <w:t xml:space="preserve">Содержит всю информацию о генерации, панель для пред просмотра сгенерированных вариантов и ответов и формы для генерации PDF файла </w:t>
      </w:r>
      <w:proofErr w:type="gramStart"/>
      <w:r w:rsidRPr="00A24183">
        <w:rPr>
          <w:rFonts w:ascii="Times New Roman" w:hAnsi="Times New Roman" w:cs="Times New Roman"/>
          <w:sz w:val="28"/>
          <w:szCs w:val="28"/>
        </w:rPr>
        <w:t>со  сгенерированными</w:t>
      </w:r>
      <w:proofErr w:type="gramEnd"/>
      <w:r w:rsidRPr="00A24183">
        <w:rPr>
          <w:rFonts w:ascii="Times New Roman" w:hAnsi="Times New Roman" w:cs="Times New Roman"/>
          <w:sz w:val="28"/>
          <w:szCs w:val="28"/>
        </w:rPr>
        <w:t xml:space="preserve"> вариантами и ответами</w:t>
      </w:r>
    </w:p>
    <w:p w:rsidR="001B6F9C" w:rsidRPr="00A24183" w:rsidRDefault="00B076D9">
      <w:pPr>
        <w:pStyle w:val="Main"/>
        <w:rPr>
          <w:rFonts w:ascii="Times New Roman" w:hAnsi="Times New Roman" w:cs="Times New Roman"/>
        </w:rPr>
      </w:pPr>
      <w:r w:rsidRPr="00A2418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>
            <wp:extent cx="6124575" cy="5953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953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6F9C" w:rsidRPr="00A24183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singleLevel"/>
    <w:tmpl w:val="00000001"/>
    <w:name w:val="WW8Num1"/>
    <w:lvl w:ilvl="0">
      <w:start w:val="1"/>
      <w:numFmt w:val="decimal"/>
      <w:pStyle w:val="Number"/>
      <w:lvlText w:val="%1."/>
      <w:lvlJc w:val="left"/>
      <w:pPr>
        <w:tabs>
          <w:tab w:val="num" w:pos="700"/>
        </w:tabs>
        <w:ind w:left="680" w:hanging="340"/>
      </w:pPr>
      <w:rPr>
        <w:rFonts w:ascii="Times New Roman" w:hAnsi="Times New Roman" w:cs="Times New Roman"/>
        <w:sz w:val="24"/>
      </w:rPr>
    </w:lvl>
  </w:abstractNum>
  <w:abstractNum w:abstractNumId="1">
    <w:nsid w:val="00000002"/>
    <w:multiLevelType w:val="singleLevel"/>
    <w:tmpl w:val="00000002"/>
    <w:name w:val="WW8Num28"/>
    <w:lvl w:ilvl="0">
      <w:start w:val="1"/>
      <w:numFmt w:val="bullet"/>
      <w:pStyle w:val="Marker"/>
      <w:lvlText w:val=""/>
      <w:lvlJc w:val="left"/>
      <w:pPr>
        <w:tabs>
          <w:tab w:val="num" w:pos="720"/>
        </w:tabs>
        <w:ind w:left="700" w:hanging="340"/>
      </w:pPr>
      <w:rPr>
        <w:rFonts w:ascii="Symbol" w:hAnsi="Symbol" w:cs="Times New Roman"/>
        <w:sz w:val="24"/>
      </w:r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700"/>
        </w:tabs>
        <w:ind w:left="70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60"/>
        </w:tabs>
        <w:ind w:left="106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20"/>
        </w:tabs>
        <w:ind w:left="142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780"/>
        </w:tabs>
        <w:ind w:left="178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40"/>
        </w:tabs>
        <w:ind w:left="214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00"/>
        </w:tabs>
        <w:ind w:left="250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60"/>
        </w:tabs>
        <w:ind w:left="286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20"/>
        </w:tabs>
        <w:ind w:left="322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580"/>
        </w:tabs>
        <w:ind w:left="3580" w:hanging="360"/>
      </w:pPr>
      <w:rPr>
        <w:rFonts w:ascii="OpenSymbol" w:hAnsi="OpenSymbol" w:cs="OpenSymbol"/>
      </w:r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00"/>
        </w:tabs>
        <w:ind w:left="70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60"/>
        </w:tabs>
        <w:ind w:left="106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20"/>
        </w:tabs>
        <w:ind w:left="142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780"/>
        </w:tabs>
        <w:ind w:left="178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40"/>
        </w:tabs>
        <w:ind w:left="214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00"/>
        </w:tabs>
        <w:ind w:left="250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60"/>
        </w:tabs>
        <w:ind w:left="286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20"/>
        </w:tabs>
        <w:ind w:left="322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580"/>
        </w:tabs>
        <w:ind w:left="3580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>
    <w:nsid w:val="0000000A"/>
    <w:multiLevelType w:val="multilevel"/>
    <w:tmpl w:val="0000000A"/>
    <w:lvl w:ilvl="0">
      <w:start w:val="1"/>
      <w:numFmt w:val="bullet"/>
      <w:lvlText w:val=""/>
      <w:lvlJc w:val="left"/>
      <w:pPr>
        <w:tabs>
          <w:tab w:val="num" w:pos="700"/>
        </w:tabs>
        <w:ind w:left="70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60"/>
        </w:tabs>
        <w:ind w:left="106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20"/>
        </w:tabs>
        <w:ind w:left="142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780"/>
        </w:tabs>
        <w:ind w:left="178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40"/>
        </w:tabs>
        <w:ind w:left="214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00"/>
        </w:tabs>
        <w:ind w:left="250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60"/>
        </w:tabs>
        <w:ind w:left="286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20"/>
        </w:tabs>
        <w:ind w:left="322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580"/>
        </w:tabs>
        <w:ind w:left="3580" w:hanging="360"/>
      </w:pPr>
      <w:rPr>
        <w:rFonts w:ascii="OpenSymbol" w:hAnsi="OpenSymbol" w:cs="OpenSymbol"/>
      </w:rPr>
    </w:lvl>
  </w:abstractNum>
  <w:abstractNum w:abstractNumId="10">
    <w:nsid w:val="0000000B"/>
    <w:multiLevelType w:val="multilevel"/>
    <w:tmpl w:val="0000000B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6D9"/>
    <w:rsid w:val="001B6F9C"/>
    <w:rsid w:val="002B6DBB"/>
    <w:rsid w:val="003468B2"/>
    <w:rsid w:val="004B0D29"/>
    <w:rsid w:val="00A24183"/>
    <w:rsid w:val="00B076D9"/>
    <w:rsid w:val="00CA19CB"/>
    <w:rsid w:val="00EA5643"/>
    <w:rsid w:val="00EC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chartTrackingRefBased/>
  <w15:docId w15:val="{32710909-07B3-417C-A962-61A32BDA3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rFonts w:ascii="Liberation Serif" w:eastAsia="WenQuanYi Micro Hei" w:hAnsi="Liberation Serif" w:cs="Lohit Devanagari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</w:style>
  <w:style w:type="character" w:customStyle="1" w:styleId="WW8Num1z0">
    <w:name w:val="WW8Num1z0"/>
    <w:rPr>
      <w:rFonts w:ascii="Times New Roman" w:hAnsi="Times New Roman" w:cs="Times New Roman"/>
      <w:sz w:val="24"/>
    </w:rPr>
  </w:style>
  <w:style w:type="character" w:customStyle="1" w:styleId="WW8Num28z0">
    <w:name w:val="WW8Num28z0"/>
    <w:rPr>
      <w:rFonts w:ascii="Symbol" w:hAnsi="Symbol" w:cs="Times New Roman"/>
      <w:sz w:val="24"/>
    </w:rPr>
  </w:style>
  <w:style w:type="character" w:customStyle="1" w:styleId="WW8Num28z1">
    <w:name w:val="WW8Num28z1"/>
    <w:rPr>
      <w:rFonts w:ascii="Symbol" w:hAnsi="Symbol" w:cs="Symbol"/>
      <w:sz w:val="24"/>
    </w:rPr>
  </w:style>
  <w:style w:type="character" w:customStyle="1" w:styleId="WW8Num28z2">
    <w:name w:val="WW8Num28z2"/>
    <w:rPr>
      <w:rFonts w:ascii="Wingdings" w:hAnsi="Wingdings" w:cs="Wingdings"/>
    </w:rPr>
  </w:style>
  <w:style w:type="character" w:customStyle="1" w:styleId="WW8Num28z3">
    <w:name w:val="WW8Num28z3"/>
    <w:rPr>
      <w:rFonts w:ascii="Symbol" w:hAnsi="Symbol" w:cs="Symbol"/>
    </w:rPr>
  </w:style>
  <w:style w:type="character" w:customStyle="1" w:styleId="WW8Num28z4">
    <w:name w:val="WW8Num28z4"/>
    <w:rPr>
      <w:rFonts w:ascii="Courier New" w:hAnsi="Courier New" w:cs="Courier New"/>
    </w:rPr>
  </w:style>
  <w:style w:type="character" w:customStyle="1" w:styleId="a4">
    <w:name w:val="Маркеры списка"/>
    <w:rPr>
      <w:rFonts w:ascii="OpenSymbol" w:eastAsia="OpenSymbol" w:hAnsi="OpenSymbol" w:cs="OpenSymbol"/>
    </w:rPr>
  </w:style>
  <w:style w:type="paragraph" w:customStyle="1" w:styleId="a5">
    <w:name w:val="Заголовок"/>
    <w:basedOn w:val="a"/>
    <w:next w:val="a6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1">
    <w:name w:val="Указатель1"/>
    <w:basedOn w:val="a"/>
    <w:pPr>
      <w:suppressLineNumbers/>
    </w:pPr>
  </w:style>
  <w:style w:type="paragraph" w:customStyle="1" w:styleId="Main">
    <w:name w:val="Main Знак"/>
    <w:basedOn w:val="a"/>
    <w:pPr>
      <w:spacing w:before="120"/>
      <w:jc w:val="both"/>
    </w:pPr>
    <w:rPr>
      <w:rFonts w:ascii="Arial" w:hAnsi="Arial" w:cs="Arial"/>
    </w:rPr>
  </w:style>
  <w:style w:type="paragraph" w:customStyle="1" w:styleId="PictureNote">
    <w:name w:val="Picture Note"/>
    <w:basedOn w:val="Main"/>
    <w:next w:val="Main"/>
  </w:style>
  <w:style w:type="paragraph" w:customStyle="1" w:styleId="Picture">
    <w:name w:val="Picture"/>
    <w:basedOn w:val="Main"/>
    <w:pPr>
      <w:keepNext/>
      <w:spacing w:before="60"/>
      <w:jc w:val="center"/>
    </w:pPr>
    <w:rPr>
      <w:sz w:val="2"/>
    </w:rPr>
  </w:style>
  <w:style w:type="paragraph" w:customStyle="1" w:styleId="10">
    <w:name w:val="Название объекта1"/>
    <w:basedOn w:val="a"/>
    <w:next w:val="a"/>
    <w:pPr>
      <w:spacing w:before="120" w:after="120"/>
    </w:pPr>
    <w:rPr>
      <w:b/>
      <w:bCs/>
      <w:sz w:val="20"/>
      <w:szCs w:val="20"/>
    </w:rPr>
  </w:style>
  <w:style w:type="paragraph" w:customStyle="1" w:styleId="Number">
    <w:name w:val="Number"/>
    <w:basedOn w:val="Main"/>
    <w:pPr>
      <w:numPr>
        <w:numId w:val="1"/>
      </w:numPr>
      <w:spacing w:before="60"/>
    </w:pPr>
  </w:style>
  <w:style w:type="paragraph" w:customStyle="1" w:styleId="Marker">
    <w:name w:val="Marker"/>
    <w:basedOn w:val="Main"/>
    <w:pPr>
      <w:numPr>
        <w:numId w:val="2"/>
      </w:numPr>
      <w:spacing w:before="60"/>
    </w:pPr>
  </w:style>
  <w:style w:type="paragraph" w:styleId="a9">
    <w:name w:val="Balloon Text"/>
    <w:basedOn w:val="a"/>
    <w:link w:val="aa"/>
    <w:uiPriority w:val="99"/>
    <w:semiHidden/>
    <w:unhideWhenUsed/>
    <w:rsid w:val="004B0D29"/>
    <w:rPr>
      <w:rFonts w:ascii="Segoe UI" w:hAnsi="Segoe UI" w:cs="Mangal"/>
      <w:sz w:val="18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B0D29"/>
    <w:rPr>
      <w:rFonts w:ascii="Segoe UI" w:eastAsia="WenQuanYi Micro Hei" w:hAnsi="Segoe UI" w:cs="Mangal"/>
      <w:kern w:val="1"/>
      <w:sz w:val="18"/>
      <w:szCs w:val="16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Кирьяненко</dc:creator>
  <cp:keywords/>
  <dc:description/>
  <cp:lastModifiedBy>Александр Кирьяненко</cp:lastModifiedBy>
  <cp:revision>6</cp:revision>
  <cp:lastPrinted>2016-11-29T05:24:00Z</cp:lastPrinted>
  <dcterms:created xsi:type="dcterms:W3CDTF">2016-11-29T03:35:00Z</dcterms:created>
  <dcterms:modified xsi:type="dcterms:W3CDTF">2016-11-29T06:08:00Z</dcterms:modified>
</cp:coreProperties>
</file>