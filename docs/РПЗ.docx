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57739" w14:textId="3D829CE4" w:rsidR="006018A9" w:rsidRPr="006018A9" w:rsidRDefault="006018A9" w:rsidP="006018A9">
      <w:pPr>
        <w:pStyle w:val="af"/>
        <w:ind w:firstLine="284"/>
        <w:rPr>
          <w:rFonts w:eastAsia="Calibri"/>
          <w:b/>
        </w:rPr>
      </w:pPr>
      <w:r w:rsidRPr="006018A9">
        <w:rPr>
          <w:rFonts w:eastAsia="Calibri"/>
          <w:b/>
        </w:rPr>
        <w:t>Аннотация</w:t>
      </w:r>
    </w:p>
    <w:p w14:paraId="1A932EC0" w14:textId="6315E72D" w:rsidR="006018A9" w:rsidRPr="006018A9" w:rsidRDefault="006018A9" w:rsidP="006018A9">
      <w:pPr>
        <w:pStyle w:val="HTML"/>
        <w:spacing w:line="360" w:lineRule="auto"/>
        <w:ind w:firstLine="284"/>
        <w:jc w:val="both"/>
        <w:rPr>
          <w:rFonts w:ascii="Times New Roman" w:hAnsi="Times New Roman" w:cs="Times New Roman"/>
          <w:sz w:val="24"/>
          <w:szCs w:val="28"/>
        </w:rPr>
      </w:pPr>
      <w:r w:rsidRPr="006018A9">
        <w:rPr>
          <w:rFonts w:ascii="Times New Roman" w:hAnsi="Times New Roman" w:cs="Times New Roman"/>
          <w:sz w:val="24"/>
          <w:szCs w:val="28"/>
        </w:rPr>
        <w:t>Расчетно-пояснительная записка разработана к веб-приложению «Генератор заданий» на основе учебного плана кафедры ИУ6.</w:t>
      </w:r>
    </w:p>
    <w:p w14:paraId="1B753A18" w14:textId="5E267C10" w:rsidR="006018A9" w:rsidRDefault="006018A9" w:rsidP="006018A9">
      <w:pPr>
        <w:pStyle w:val="HTML"/>
        <w:spacing w:line="360" w:lineRule="auto"/>
        <w:ind w:firstLine="284"/>
        <w:jc w:val="both"/>
        <w:rPr>
          <w:rFonts w:ascii="Times New Roman" w:hAnsi="Times New Roman" w:cs="Times New Roman"/>
          <w:sz w:val="24"/>
          <w:szCs w:val="28"/>
        </w:rPr>
      </w:pPr>
      <w:r w:rsidRPr="006018A9">
        <w:rPr>
          <w:rFonts w:ascii="Times New Roman" w:hAnsi="Times New Roman" w:cs="Times New Roman"/>
          <w:sz w:val="24"/>
          <w:szCs w:val="28"/>
        </w:rPr>
        <w:t>В расчетно-пояснительной записке представлены обосновани</w:t>
      </w:r>
      <w:r>
        <w:rPr>
          <w:rFonts w:ascii="Times New Roman" w:hAnsi="Times New Roman" w:cs="Times New Roman"/>
          <w:sz w:val="24"/>
          <w:szCs w:val="28"/>
        </w:rPr>
        <w:t>я</w:t>
      </w:r>
      <w:r w:rsidRPr="006018A9">
        <w:rPr>
          <w:rFonts w:ascii="Times New Roman" w:hAnsi="Times New Roman" w:cs="Times New Roman"/>
          <w:sz w:val="24"/>
          <w:szCs w:val="28"/>
        </w:rPr>
        <w:t xml:space="preserve"> основных проектных решений, принятых </w:t>
      </w:r>
      <w:r>
        <w:rPr>
          <w:rFonts w:ascii="Times New Roman" w:hAnsi="Times New Roman" w:cs="Times New Roman"/>
          <w:sz w:val="24"/>
          <w:szCs w:val="28"/>
        </w:rPr>
        <w:t xml:space="preserve">на каждом этапе разработки </w:t>
      </w:r>
      <w:r w:rsidRPr="006018A9">
        <w:rPr>
          <w:rFonts w:ascii="Times New Roman" w:hAnsi="Times New Roman" w:cs="Times New Roman"/>
          <w:sz w:val="24"/>
          <w:szCs w:val="28"/>
        </w:rPr>
        <w:t xml:space="preserve">веб-приложения «Генератор заданий», используемого для формирования заданий с индивидуальными вариантами, собранными из отдельных задач, и предназначенного для преподавателей и </w:t>
      </w:r>
      <w:proofErr w:type="gramStart"/>
      <w:r w:rsidRPr="006018A9">
        <w:rPr>
          <w:rFonts w:ascii="Times New Roman" w:hAnsi="Times New Roman" w:cs="Times New Roman"/>
          <w:sz w:val="24"/>
          <w:szCs w:val="28"/>
        </w:rPr>
        <w:t>у</w:t>
      </w:r>
      <w:r>
        <w:rPr>
          <w:rFonts w:ascii="Times New Roman" w:hAnsi="Times New Roman" w:cs="Times New Roman"/>
          <w:sz w:val="24"/>
          <w:szCs w:val="28"/>
        </w:rPr>
        <w:t>чителей российских ВУЗов</w:t>
      </w:r>
      <w:proofErr w:type="gramEnd"/>
      <w:r>
        <w:rPr>
          <w:rFonts w:ascii="Times New Roman" w:hAnsi="Times New Roman" w:cs="Times New Roman"/>
          <w:sz w:val="24"/>
          <w:szCs w:val="28"/>
        </w:rPr>
        <w:t xml:space="preserve"> и школ</w:t>
      </w:r>
      <w:r w:rsidRPr="006018A9">
        <w:rPr>
          <w:rFonts w:ascii="Times New Roman" w:hAnsi="Times New Roman" w:cs="Times New Roman"/>
          <w:sz w:val="24"/>
          <w:szCs w:val="28"/>
        </w:rPr>
        <w:t>.</w:t>
      </w:r>
    </w:p>
    <w:p w14:paraId="20B1B363" w14:textId="0FC1BABC" w:rsidR="009B3508" w:rsidRDefault="009B3508" w:rsidP="006018A9">
      <w:pPr>
        <w:pStyle w:val="HTML"/>
        <w:spacing w:line="360" w:lineRule="auto"/>
        <w:ind w:firstLine="284"/>
        <w:jc w:val="both"/>
        <w:rPr>
          <w:rFonts w:ascii="Times New Roman" w:hAnsi="Times New Roman" w:cs="Times New Roman"/>
          <w:sz w:val="24"/>
          <w:szCs w:val="28"/>
        </w:rPr>
      </w:pPr>
    </w:p>
    <w:p w14:paraId="16256EEE" w14:textId="77777777" w:rsidR="009B3508" w:rsidRPr="009B3508" w:rsidRDefault="009B3508">
      <w:pPr>
        <w:spacing w:after="0" w:line="240" w:lineRule="auto"/>
        <w:rPr>
          <w:rFonts w:ascii="Times New Roman" w:eastAsia="Times New Roman" w:hAnsi="Times New Roman"/>
          <w:sz w:val="24"/>
          <w:szCs w:val="28"/>
          <w:lang w:val="en-US" w:eastAsia="ru-RU"/>
        </w:rPr>
      </w:pPr>
      <w:r>
        <w:rPr>
          <w:rFonts w:ascii="Times New Roman" w:hAnsi="Times New Roman"/>
          <w:sz w:val="24"/>
          <w:szCs w:val="28"/>
        </w:rPr>
        <w:br w:type="page"/>
      </w:r>
    </w:p>
    <w:p w14:paraId="351D4F84" w14:textId="77777777" w:rsidR="009B3508" w:rsidRPr="002A3499" w:rsidRDefault="009B3508" w:rsidP="009B3508">
      <w:pPr>
        <w:pStyle w:val="1"/>
        <w:jc w:val="center"/>
        <w:rPr>
          <w:b/>
        </w:rPr>
      </w:pPr>
      <w:bookmarkStart w:id="0" w:name="_Toc468649803"/>
      <w:r w:rsidRPr="002A3499">
        <w:rPr>
          <w:b/>
        </w:rPr>
        <w:lastRenderedPageBreak/>
        <w:t>Реферат</w:t>
      </w:r>
      <w:bookmarkEnd w:id="0"/>
    </w:p>
    <w:p w14:paraId="4080577D" w14:textId="77777777" w:rsidR="009B3508" w:rsidRPr="008E1DCC" w:rsidRDefault="009B3508" w:rsidP="009B3508">
      <w:pPr>
        <w:pStyle w:val="af2"/>
      </w:pPr>
      <w:r w:rsidRPr="008E1DCC">
        <w:t xml:space="preserve">Записка </w:t>
      </w:r>
      <w:r>
        <w:t>37</w:t>
      </w:r>
      <w:r w:rsidRPr="008E1DCC">
        <w:t>с.,</w:t>
      </w:r>
      <w:r>
        <w:t xml:space="preserve"> </w:t>
      </w:r>
      <w:r w:rsidRPr="008E1DCC">
        <w:t>1ч.,</w:t>
      </w:r>
      <w:r>
        <w:t xml:space="preserve"> 31</w:t>
      </w:r>
      <w:r w:rsidRPr="008E1DCC">
        <w:t xml:space="preserve"> рис.,</w:t>
      </w:r>
      <w:r>
        <w:t xml:space="preserve"> 8</w:t>
      </w:r>
      <w:r w:rsidRPr="008E1DCC">
        <w:t xml:space="preserve"> табл.,</w:t>
      </w:r>
      <w:r>
        <w:t xml:space="preserve"> 4</w:t>
      </w:r>
      <w:r w:rsidRPr="008E1DCC">
        <w:t xml:space="preserve"> источников, 2 прил.</w:t>
      </w:r>
    </w:p>
    <w:p w14:paraId="16A93CC4" w14:textId="77777777" w:rsidR="009B3508" w:rsidRPr="008E1DCC" w:rsidRDefault="009B3508" w:rsidP="009B3508">
      <w:pPr>
        <w:pStyle w:val="af2"/>
      </w:pPr>
      <w:r>
        <w:t>ГЕНЕРАЦИЯ ВАРИАНТОВ, ТЕКСТОВЫЙ РЕДАКТОР, ШАБЛОН ЗАДАЧИ, ШАБЛОН БИЛЕТА, ГЕНЕРАЦИЯ ПЕРЕМЕННЫХ, ВЫЧИСЛЕНИЕ ПО ФОРМУЛЕ, МНОГОВАРИАНТНЫЕ ЗАДАНИЯ</w:t>
      </w:r>
      <w:r w:rsidRPr="008E1DCC">
        <w:t>.</w:t>
      </w:r>
    </w:p>
    <w:p w14:paraId="758CE352" w14:textId="77777777" w:rsidR="009B3508" w:rsidRPr="008E1DCC" w:rsidRDefault="009B3508" w:rsidP="009B3508">
      <w:pPr>
        <w:pStyle w:val="af2"/>
      </w:pPr>
      <w:r w:rsidRPr="008E1DCC">
        <w:t xml:space="preserve">Объектом разработки является </w:t>
      </w:r>
      <w:r>
        <w:t>веб-приложение «Генератор заданий».</w:t>
      </w:r>
    </w:p>
    <w:p w14:paraId="38F9C2DE" w14:textId="77777777" w:rsidR="009B3508" w:rsidRPr="008E1DCC" w:rsidRDefault="009B3508" w:rsidP="009B3508">
      <w:pPr>
        <w:pStyle w:val="af2"/>
      </w:pPr>
      <w:r w:rsidRPr="008E1DCC">
        <w:t xml:space="preserve">Цель работы – проектирование </w:t>
      </w:r>
      <w:r>
        <w:t>веб-приложения «Генератор заданий»</w:t>
      </w:r>
      <w:r w:rsidRPr="008E1DCC">
        <w:t>, позволяющ</w:t>
      </w:r>
      <w:r>
        <w:t>ий</w:t>
      </w:r>
      <w:r w:rsidRPr="008E1DCC">
        <w:t>:</w:t>
      </w:r>
    </w:p>
    <w:p w14:paraId="60B57EB6" w14:textId="77777777" w:rsidR="009B3508" w:rsidRPr="00FE2546" w:rsidRDefault="009B3508" w:rsidP="009B3508">
      <w:pPr>
        <w:pStyle w:val="af2"/>
        <w:numPr>
          <w:ilvl w:val="0"/>
          <w:numId w:val="10"/>
        </w:numPr>
      </w:pPr>
      <w:proofErr w:type="gramStart"/>
      <w:r>
        <w:t>ввод</w:t>
      </w:r>
      <w:proofErr w:type="gramEnd"/>
      <w:r>
        <w:t xml:space="preserve"> шаблона задачи и решения</w:t>
      </w:r>
      <w:r w:rsidRPr="00FE2546">
        <w:t>;</w:t>
      </w:r>
    </w:p>
    <w:p w14:paraId="2DCAF192" w14:textId="77777777" w:rsidR="009B3508" w:rsidRPr="00FE2546" w:rsidRDefault="009B3508" w:rsidP="009B3508">
      <w:pPr>
        <w:pStyle w:val="af2"/>
        <w:numPr>
          <w:ilvl w:val="0"/>
          <w:numId w:val="10"/>
        </w:numPr>
      </w:pPr>
      <w:proofErr w:type="gramStart"/>
      <w:r>
        <w:t>объединение</w:t>
      </w:r>
      <w:proofErr w:type="gramEnd"/>
      <w:r>
        <w:t xml:space="preserve"> задач в группы задач</w:t>
      </w:r>
      <w:r w:rsidRPr="00FE2546">
        <w:t>;</w:t>
      </w:r>
    </w:p>
    <w:p w14:paraId="5DA245A1" w14:textId="77777777" w:rsidR="009B3508" w:rsidRPr="00FE2546" w:rsidRDefault="009B3508" w:rsidP="009B3508">
      <w:pPr>
        <w:pStyle w:val="af2"/>
        <w:numPr>
          <w:ilvl w:val="0"/>
          <w:numId w:val="10"/>
        </w:numPr>
      </w:pPr>
      <w:proofErr w:type="gramStart"/>
      <w:r>
        <w:t>ввод</w:t>
      </w:r>
      <w:proofErr w:type="gramEnd"/>
      <w:r>
        <w:t xml:space="preserve"> шаблона билета</w:t>
      </w:r>
      <w:r w:rsidRPr="00FE2546">
        <w:t>;</w:t>
      </w:r>
    </w:p>
    <w:p w14:paraId="3556184A" w14:textId="77777777" w:rsidR="009B3508" w:rsidRDefault="009B3508" w:rsidP="009B3508">
      <w:pPr>
        <w:pStyle w:val="af2"/>
        <w:numPr>
          <w:ilvl w:val="0"/>
          <w:numId w:val="10"/>
        </w:numPr>
      </w:pPr>
      <w:proofErr w:type="gramStart"/>
      <w:r>
        <w:t>генерирование</w:t>
      </w:r>
      <w:proofErr w:type="gramEnd"/>
      <w:r>
        <w:t xml:space="preserve"> вариантов по шаблону билета;</w:t>
      </w:r>
    </w:p>
    <w:p w14:paraId="42EEB0D0" w14:textId="77777777" w:rsidR="009B3508" w:rsidRDefault="009B3508" w:rsidP="009B3508">
      <w:pPr>
        <w:pStyle w:val="af2"/>
        <w:numPr>
          <w:ilvl w:val="0"/>
          <w:numId w:val="10"/>
        </w:numPr>
      </w:pPr>
      <w:proofErr w:type="gramStart"/>
      <w:r>
        <w:t>сохранение</w:t>
      </w:r>
      <w:proofErr w:type="gramEnd"/>
      <w:r>
        <w:t xml:space="preserve"> раннее сгенерированных вариантов;</w:t>
      </w:r>
    </w:p>
    <w:p w14:paraId="5A0204E9" w14:textId="77777777" w:rsidR="009B3508" w:rsidRDefault="009B3508" w:rsidP="009B3508">
      <w:pPr>
        <w:pStyle w:val="af2"/>
        <w:numPr>
          <w:ilvl w:val="0"/>
          <w:numId w:val="10"/>
        </w:numPr>
      </w:pPr>
      <w:proofErr w:type="gramStart"/>
      <w:r>
        <w:t>просмотр</w:t>
      </w:r>
      <w:proofErr w:type="gramEnd"/>
      <w:r>
        <w:t xml:space="preserve"> раннее сгенерированных вариантов;</w:t>
      </w:r>
    </w:p>
    <w:p w14:paraId="1A834752" w14:textId="77777777" w:rsidR="009B3508" w:rsidRPr="00FE2546" w:rsidRDefault="009B3508" w:rsidP="009B3508">
      <w:pPr>
        <w:pStyle w:val="af2"/>
        <w:numPr>
          <w:ilvl w:val="0"/>
          <w:numId w:val="10"/>
        </w:numPr>
      </w:pPr>
      <w:proofErr w:type="gramStart"/>
      <w:r>
        <w:t>поиск</w:t>
      </w:r>
      <w:proofErr w:type="gramEnd"/>
      <w:r>
        <w:t xml:space="preserve"> задач, групп задач, билетов;</w:t>
      </w:r>
    </w:p>
    <w:p w14:paraId="3953E51D" w14:textId="77777777" w:rsidR="009B3508" w:rsidRPr="008E1DCC" w:rsidRDefault="009B3508" w:rsidP="009B3508">
      <w:pPr>
        <w:pStyle w:val="af2"/>
      </w:pPr>
      <w:r w:rsidRPr="008E1DCC">
        <w:t>В результате разработки был</w:t>
      </w:r>
      <w:r>
        <w:t>о</w:t>
      </w:r>
      <w:r w:rsidRPr="008E1DCC">
        <w:t xml:space="preserve"> спроектирован</w:t>
      </w:r>
      <w:r>
        <w:t>о</w:t>
      </w:r>
      <w:r w:rsidRPr="008E1DCC">
        <w:t xml:space="preserve"> и реализован</w:t>
      </w:r>
      <w:r>
        <w:t>о</w:t>
      </w:r>
      <w:r w:rsidRPr="008E1DCC">
        <w:t xml:space="preserve"> </w:t>
      </w:r>
      <w:r>
        <w:t>веб-приложение «Генератор заданий»</w:t>
      </w:r>
      <w:r w:rsidRPr="008E1DCC">
        <w:t>.</w:t>
      </w:r>
    </w:p>
    <w:p w14:paraId="62895895" w14:textId="77777777" w:rsidR="009B3508" w:rsidRPr="008E1DCC" w:rsidRDefault="009B3508" w:rsidP="009B3508">
      <w:pPr>
        <w:pStyle w:val="af2"/>
        <w:rPr>
          <w:i/>
          <w:iCs/>
          <w:szCs w:val="24"/>
        </w:rPr>
      </w:pPr>
      <w:r w:rsidRPr="008E1DCC">
        <w:t xml:space="preserve">Пользователями системы </w:t>
      </w:r>
      <w:r>
        <w:t>могут быть учителя, преподаватели, школьники и студенты российских школ и ВУЗов</w:t>
      </w:r>
    </w:p>
    <w:p w14:paraId="2C45E07C" w14:textId="77777777" w:rsidR="009B3508" w:rsidRPr="006018A9" w:rsidRDefault="009B3508" w:rsidP="006018A9">
      <w:pPr>
        <w:pStyle w:val="HTML"/>
        <w:spacing w:line="360" w:lineRule="auto"/>
        <w:ind w:firstLine="284"/>
        <w:jc w:val="both"/>
        <w:rPr>
          <w:rFonts w:ascii="Times New Roman" w:hAnsi="Times New Roman" w:cs="Times New Roman"/>
          <w:sz w:val="24"/>
          <w:szCs w:val="28"/>
        </w:rPr>
      </w:pPr>
    </w:p>
    <w:p w14:paraId="18BD03A3" w14:textId="77777777" w:rsidR="006018A9" w:rsidRDefault="006018A9">
      <w:pPr>
        <w:spacing w:after="0" w:line="240" w:lineRule="auto"/>
      </w:pPr>
      <w:r>
        <w:br w:type="page"/>
      </w:r>
    </w:p>
    <w:sdt>
      <w:sdtPr>
        <w:rPr>
          <w:rFonts w:ascii="Calibri" w:eastAsia="Calibri" w:hAnsi="Calibri"/>
          <w:color w:val="auto"/>
          <w:sz w:val="22"/>
          <w:szCs w:val="22"/>
          <w:lang w:eastAsia="en-US"/>
        </w:rPr>
        <w:id w:val="-1555308942"/>
        <w:docPartObj>
          <w:docPartGallery w:val="Table of Contents"/>
          <w:docPartUnique/>
        </w:docPartObj>
      </w:sdtPr>
      <w:sdtEndPr>
        <w:rPr>
          <w:b/>
          <w:bCs/>
        </w:rPr>
      </w:sdtEndPr>
      <w:sdtContent>
        <w:p w14:paraId="51F47DB4" w14:textId="4DCBA670" w:rsidR="007B6F64" w:rsidRPr="00823F5B" w:rsidRDefault="00823F5B" w:rsidP="001D31C7">
          <w:pPr>
            <w:pStyle w:val="af"/>
            <w:spacing w:line="360" w:lineRule="auto"/>
            <w:rPr>
              <w:b/>
            </w:rPr>
          </w:pPr>
          <w:r w:rsidRPr="00823F5B">
            <w:rPr>
              <w:b/>
            </w:rPr>
            <w:t>Содержание</w:t>
          </w:r>
        </w:p>
        <w:p w14:paraId="6C279C18" w14:textId="7EE491EF" w:rsidR="001D31C7" w:rsidRPr="001D31C7" w:rsidRDefault="007B6F64" w:rsidP="001D31C7">
          <w:pPr>
            <w:pStyle w:val="11"/>
            <w:tabs>
              <w:tab w:val="right" w:leader="dot" w:pos="9629"/>
            </w:tabs>
            <w:spacing w:line="360" w:lineRule="auto"/>
            <w:rPr>
              <w:rFonts w:ascii="Times New Roman" w:eastAsiaTheme="minorEastAsia" w:hAnsi="Times New Roman"/>
              <w:noProof/>
              <w:sz w:val="24"/>
              <w:szCs w:val="24"/>
              <w:lang w:eastAsia="ru-RU"/>
            </w:rPr>
          </w:pPr>
          <w:r>
            <w:fldChar w:fldCharType="begin"/>
          </w:r>
          <w:r>
            <w:instrText xml:space="preserve"> TOC \o "1-3" \h \z \u </w:instrText>
          </w:r>
          <w:r>
            <w:fldChar w:fldCharType="separate"/>
          </w:r>
          <w:hyperlink w:anchor="_Toc468649804" w:history="1">
            <w:r w:rsidR="001D31C7" w:rsidRPr="001D31C7">
              <w:rPr>
                <w:rStyle w:val="a7"/>
                <w:rFonts w:ascii="Times New Roman" w:hAnsi="Times New Roman"/>
                <w:b/>
                <w:noProof/>
                <w:sz w:val="24"/>
                <w:szCs w:val="24"/>
              </w:rPr>
              <w:t>Введение</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_Toc468649804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5</w:t>
            </w:r>
            <w:r w:rsidR="001D31C7" w:rsidRPr="001D31C7">
              <w:rPr>
                <w:rFonts w:ascii="Times New Roman" w:hAnsi="Times New Roman"/>
                <w:noProof/>
                <w:webHidden/>
                <w:sz w:val="24"/>
                <w:szCs w:val="24"/>
              </w:rPr>
              <w:fldChar w:fldCharType="end"/>
            </w:r>
          </w:hyperlink>
        </w:p>
        <w:p w14:paraId="469C3F14" w14:textId="77777777" w:rsidR="001D31C7" w:rsidRPr="001D31C7" w:rsidRDefault="006018A9" w:rsidP="001D31C7">
          <w:pPr>
            <w:pStyle w:val="11"/>
            <w:tabs>
              <w:tab w:val="right" w:leader="dot" w:pos="9629"/>
            </w:tabs>
            <w:spacing w:line="360" w:lineRule="auto"/>
            <w:rPr>
              <w:rFonts w:ascii="Times New Roman" w:eastAsiaTheme="minorEastAsia" w:hAnsi="Times New Roman"/>
              <w:noProof/>
              <w:sz w:val="24"/>
              <w:szCs w:val="24"/>
              <w:lang w:eastAsia="ru-RU"/>
            </w:rPr>
          </w:pPr>
          <w:hyperlink w:anchor="_Toc468649805" w:history="1">
            <w:r w:rsidR="001D31C7" w:rsidRPr="001D31C7">
              <w:rPr>
                <w:rStyle w:val="a7"/>
                <w:rFonts w:ascii="Times New Roman" w:hAnsi="Times New Roman"/>
                <w:b/>
                <w:noProof/>
                <w:sz w:val="24"/>
                <w:szCs w:val="24"/>
              </w:rPr>
              <w:t>1 Анализ требований и уточнение спецификаций</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_Toc468649805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7</w:t>
            </w:r>
            <w:r w:rsidR="001D31C7" w:rsidRPr="001D31C7">
              <w:rPr>
                <w:rFonts w:ascii="Times New Roman" w:hAnsi="Times New Roman"/>
                <w:noProof/>
                <w:webHidden/>
                <w:sz w:val="24"/>
                <w:szCs w:val="24"/>
              </w:rPr>
              <w:fldChar w:fldCharType="end"/>
            </w:r>
          </w:hyperlink>
        </w:p>
        <w:p w14:paraId="732CAD91"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06" w:history="1">
            <w:r w:rsidR="001D31C7" w:rsidRPr="001D31C7">
              <w:rPr>
                <w:rStyle w:val="a7"/>
                <w:rFonts w:ascii="Times New Roman" w:hAnsi="Times New Roman"/>
                <w:noProof/>
                <w:sz w:val="24"/>
                <w:szCs w:val="24"/>
              </w:rPr>
              <w:t>1.1 Анализ задания и выбор технологии, языка и среды разработки</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_Toc468649806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7</w:t>
            </w:r>
            <w:r w:rsidR="001D31C7" w:rsidRPr="001D31C7">
              <w:rPr>
                <w:rFonts w:ascii="Times New Roman" w:hAnsi="Times New Roman"/>
                <w:noProof/>
                <w:webHidden/>
                <w:sz w:val="24"/>
                <w:szCs w:val="24"/>
              </w:rPr>
              <w:fldChar w:fldCharType="end"/>
            </w:r>
          </w:hyperlink>
        </w:p>
        <w:p w14:paraId="140B8293"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07" w:history="1">
            <w:r w:rsidR="001D31C7" w:rsidRPr="001D31C7">
              <w:rPr>
                <w:rStyle w:val="a7"/>
                <w:rFonts w:ascii="Times New Roman" w:hAnsi="Times New Roman"/>
                <w:noProof/>
                <w:sz w:val="24"/>
                <w:szCs w:val="24"/>
              </w:rPr>
              <w:t>1.2. Разработка диаграммы вариантов использования</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_Toc468649807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8</w:t>
            </w:r>
            <w:r w:rsidR="001D31C7" w:rsidRPr="001D31C7">
              <w:rPr>
                <w:rFonts w:ascii="Times New Roman" w:hAnsi="Times New Roman"/>
                <w:noProof/>
                <w:webHidden/>
                <w:sz w:val="24"/>
                <w:szCs w:val="24"/>
              </w:rPr>
              <w:fldChar w:fldCharType="end"/>
            </w:r>
          </w:hyperlink>
        </w:p>
        <w:p w14:paraId="189CEE4A"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08" w:history="1">
            <w:r w:rsidR="001D31C7" w:rsidRPr="001D31C7">
              <w:rPr>
                <w:rStyle w:val="a7"/>
                <w:rFonts w:ascii="Times New Roman" w:hAnsi="Times New Roman"/>
                <w:noProof/>
                <w:sz w:val="24"/>
                <w:szCs w:val="24"/>
              </w:rPr>
              <w:t>1.3. Разработка концептуальной диаграммы классов</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_Toc468649808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10</w:t>
            </w:r>
            <w:r w:rsidR="001D31C7" w:rsidRPr="001D31C7">
              <w:rPr>
                <w:rFonts w:ascii="Times New Roman" w:hAnsi="Times New Roman"/>
                <w:noProof/>
                <w:webHidden/>
                <w:sz w:val="24"/>
                <w:szCs w:val="24"/>
              </w:rPr>
              <w:fldChar w:fldCharType="end"/>
            </w:r>
          </w:hyperlink>
        </w:p>
        <w:p w14:paraId="576E38CA"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09" w:history="1">
            <w:r w:rsidR="001D31C7" w:rsidRPr="001D31C7">
              <w:rPr>
                <w:rStyle w:val="a7"/>
                <w:rFonts w:ascii="Times New Roman" w:hAnsi="Times New Roman"/>
                <w:noProof/>
                <w:sz w:val="24"/>
                <w:szCs w:val="24"/>
              </w:rPr>
              <w:t>1.4. Анализ способа хранения информации и выбор системы хранения</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_Toc468649809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11</w:t>
            </w:r>
            <w:r w:rsidR="001D31C7" w:rsidRPr="001D31C7">
              <w:rPr>
                <w:rFonts w:ascii="Times New Roman" w:hAnsi="Times New Roman"/>
                <w:noProof/>
                <w:webHidden/>
                <w:sz w:val="24"/>
                <w:szCs w:val="24"/>
              </w:rPr>
              <w:fldChar w:fldCharType="end"/>
            </w:r>
          </w:hyperlink>
        </w:p>
        <w:p w14:paraId="3A858828" w14:textId="77777777" w:rsidR="001D31C7" w:rsidRPr="001D31C7" w:rsidRDefault="006018A9" w:rsidP="001D31C7">
          <w:pPr>
            <w:pStyle w:val="11"/>
            <w:tabs>
              <w:tab w:val="right" w:leader="dot" w:pos="9629"/>
            </w:tabs>
            <w:spacing w:line="360" w:lineRule="auto"/>
            <w:rPr>
              <w:rFonts w:ascii="Times New Roman" w:eastAsiaTheme="minorEastAsia" w:hAnsi="Times New Roman"/>
              <w:noProof/>
              <w:sz w:val="24"/>
              <w:szCs w:val="24"/>
              <w:lang w:eastAsia="ru-RU"/>
            </w:rPr>
          </w:pPr>
          <w:hyperlink w:anchor="_Toc468649810" w:history="1">
            <w:r w:rsidR="001D31C7" w:rsidRPr="001D31C7">
              <w:rPr>
                <w:rStyle w:val="a7"/>
                <w:rFonts w:ascii="Times New Roman" w:hAnsi="Times New Roman"/>
                <w:b/>
                <w:noProof/>
                <w:sz w:val="24"/>
                <w:szCs w:val="24"/>
              </w:rPr>
              <w:t>2 Проектирование структуры и компонентов программного продукта</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_Toc468649810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14</w:t>
            </w:r>
            <w:r w:rsidR="001D31C7" w:rsidRPr="001D31C7">
              <w:rPr>
                <w:rFonts w:ascii="Times New Roman" w:hAnsi="Times New Roman"/>
                <w:noProof/>
                <w:webHidden/>
                <w:sz w:val="24"/>
                <w:szCs w:val="24"/>
              </w:rPr>
              <w:fldChar w:fldCharType="end"/>
            </w:r>
          </w:hyperlink>
        </w:p>
        <w:p w14:paraId="2FC53A27"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11" w:history="1">
            <w:r w:rsidR="001D31C7" w:rsidRPr="001D31C7">
              <w:rPr>
                <w:rStyle w:val="a7"/>
                <w:rFonts w:ascii="Times New Roman" w:hAnsi="Times New Roman"/>
                <w:noProof/>
                <w:sz w:val="24"/>
                <w:szCs w:val="24"/>
              </w:rPr>
              <w:t>2.1 Разработка интерфейса пользователя</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_Toc468649811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14</w:t>
            </w:r>
            <w:r w:rsidR="001D31C7" w:rsidRPr="001D31C7">
              <w:rPr>
                <w:rFonts w:ascii="Times New Roman" w:hAnsi="Times New Roman"/>
                <w:noProof/>
                <w:webHidden/>
                <w:sz w:val="24"/>
                <w:szCs w:val="24"/>
              </w:rPr>
              <w:fldChar w:fldCharType="end"/>
            </w:r>
          </w:hyperlink>
        </w:p>
        <w:p w14:paraId="3C54B8EB" w14:textId="77777777" w:rsidR="001D31C7" w:rsidRPr="001D31C7" w:rsidRDefault="006018A9" w:rsidP="001D31C7">
          <w:pPr>
            <w:pStyle w:val="33"/>
            <w:tabs>
              <w:tab w:val="right" w:leader="dot" w:pos="9629"/>
            </w:tabs>
            <w:spacing w:line="360" w:lineRule="auto"/>
            <w:rPr>
              <w:rFonts w:ascii="Times New Roman" w:eastAsiaTheme="minorEastAsia" w:hAnsi="Times New Roman"/>
              <w:noProof/>
              <w:sz w:val="24"/>
              <w:szCs w:val="24"/>
              <w:lang w:eastAsia="ru-RU"/>
            </w:rPr>
          </w:pPr>
          <w:hyperlink w:anchor="_Toc468649812" w:history="1">
            <w:r w:rsidR="001D31C7" w:rsidRPr="001D31C7">
              <w:rPr>
                <w:rStyle w:val="a7"/>
                <w:rFonts w:ascii="Times New Roman" w:hAnsi="Times New Roman"/>
                <w:noProof/>
                <w:sz w:val="24"/>
                <w:szCs w:val="24"/>
              </w:rPr>
              <w:t>2.1.1 Построение графа (диаграммы) состояний интерфейса</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_Toc468649812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14</w:t>
            </w:r>
            <w:r w:rsidR="001D31C7" w:rsidRPr="001D31C7">
              <w:rPr>
                <w:rFonts w:ascii="Times New Roman" w:hAnsi="Times New Roman"/>
                <w:noProof/>
                <w:webHidden/>
                <w:sz w:val="24"/>
                <w:szCs w:val="24"/>
              </w:rPr>
              <w:fldChar w:fldCharType="end"/>
            </w:r>
          </w:hyperlink>
        </w:p>
        <w:p w14:paraId="1946E58B" w14:textId="77777777" w:rsidR="001D31C7" w:rsidRPr="001D31C7" w:rsidRDefault="006018A9" w:rsidP="001D31C7">
          <w:pPr>
            <w:pStyle w:val="33"/>
            <w:tabs>
              <w:tab w:val="right" w:leader="dot" w:pos="9629"/>
            </w:tabs>
            <w:spacing w:line="360" w:lineRule="auto"/>
            <w:rPr>
              <w:rFonts w:ascii="Times New Roman" w:eastAsiaTheme="minorEastAsia" w:hAnsi="Times New Roman"/>
              <w:noProof/>
              <w:sz w:val="24"/>
              <w:szCs w:val="24"/>
              <w:lang w:eastAsia="ru-RU"/>
            </w:rPr>
          </w:pPr>
          <w:hyperlink w:anchor="_Toc468649813" w:history="1">
            <w:r w:rsidR="001D31C7" w:rsidRPr="001D31C7">
              <w:rPr>
                <w:rStyle w:val="a7"/>
                <w:rFonts w:ascii="Times New Roman" w:hAnsi="Times New Roman"/>
                <w:noProof/>
                <w:sz w:val="24"/>
                <w:szCs w:val="24"/>
              </w:rPr>
              <w:t>2.1.2 Разработка форм ввода-вывода информации</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_Toc468649813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16</w:t>
            </w:r>
            <w:r w:rsidR="001D31C7" w:rsidRPr="001D31C7">
              <w:rPr>
                <w:rFonts w:ascii="Times New Roman" w:hAnsi="Times New Roman"/>
                <w:noProof/>
                <w:webHidden/>
                <w:sz w:val="24"/>
                <w:szCs w:val="24"/>
              </w:rPr>
              <w:fldChar w:fldCharType="end"/>
            </w:r>
          </w:hyperlink>
        </w:p>
        <w:p w14:paraId="4FE0B4A0"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14" w:history="1">
            <w:r w:rsidR="001D31C7" w:rsidRPr="001D31C7">
              <w:rPr>
                <w:rStyle w:val="a7"/>
                <w:rFonts w:ascii="Times New Roman" w:hAnsi="Times New Roman"/>
                <w:noProof/>
                <w:sz w:val="24"/>
                <w:szCs w:val="24"/>
              </w:rPr>
              <w:t>2.1.2.1 Главная страница</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_Toc468649814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16</w:t>
            </w:r>
            <w:r w:rsidR="001D31C7" w:rsidRPr="001D31C7">
              <w:rPr>
                <w:rFonts w:ascii="Times New Roman" w:hAnsi="Times New Roman"/>
                <w:noProof/>
                <w:webHidden/>
                <w:sz w:val="24"/>
                <w:szCs w:val="24"/>
              </w:rPr>
              <w:fldChar w:fldCharType="end"/>
            </w:r>
          </w:hyperlink>
        </w:p>
        <w:p w14:paraId="7A7E41A0"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15" w:history="1">
            <w:r w:rsidR="001D31C7" w:rsidRPr="001D31C7">
              <w:rPr>
                <w:rStyle w:val="a7"/>
                <w:rFonts w:ascii="Times New Roman" w:hAnsi="Times New Roman"/>
                <w:noProof/>
                <w:sz w:val="24"/>
                <w:szCs w:val="24"/>
              </w:rPr>
              <w:t>2.1.2.2 Страница регистрации</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_Toc468649815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17</w:t>
            </w:r>
            <w:r w:rsidR="001D31C7" w:rsidRPr="001D31C7">
              <w:rPr>
                <w:rFonts w:ascii="Times New Roman" w:hAnsi="Times New Roman"/>
                <w:noProof/>
                <w:webHidden/>
                <w:sz w:val="24"/>
                <w:szCs w:val="24"/>
              </w:rPr>
              <w:fldChar w:fldCharType="end"/>
            </w:r>
          </w:hyperlink>
        </w:p>
        <w:p w14:paraId="58A89FB8"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16" w:history="1">
            <w:r w:rsidR="001D31C7" w:rsidRPr="001D31C7">
              <w:rPr>
                <w:rStyle w:val="a7"/>
                <w:rFonts w:ascii="Times New Roman" w:hAnsi="Times New Roman"/>
                <w:noProof/>
                <w:sz w:val="24"/>
                <w:szCs w:val="24"/>
              </w:rPr>
              <w:t>2.1.2.3 Страница входа</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_Toc468649816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18</w:t>
            </w:r>
            <w:r w:rsidR="001D31C7" w:rsidRPr="001D31C7">
              <w:rPr>
                <w:rFonts w:ascii="Times New Roman" w:hAnsi="Times New Roman"/>
                <w:noProof/>
                <w:webHidden/>
                <w:sz w:val="24"/>
                <w:szCs w:val="24"/>
              </w:rPr>
              <w:fldChar w:fldCharType="end"/>
            </w:r>
          </w:hyperlink>
        </w:p>
        <w:p w14:paraId="580434C7"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17" w:history="1">
            <w:r w:rsidR="001D31C7" w:rsidRPr="001D31C7">
              <w:rPr>
                <w:rStyle w:val="a7"/>
                <w:rFonts w:ascii="Times New Roman" w:hAnsi="Times New Roman"/>
                <w:noProof/>
                <w:sz w:val="24"/>
                <w:szCs w:val="24"/>
              </w:rPr>
              <w:t>2.1.2.4 Страница помощи</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_Toc468649817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18</w:t>
            </w:r>
            <w:r w:rsidR="001D31C7" w:rsidRPr="001D31C7">
              <w:rPr>
                <w:rFonts w:ascii="Times New Roman" w:hAnsi="Times New Roman"/>
                <w:noProof/>
                <w:webHidden/>
                <w:sz w:val="24"/>
                <w:szCs w:val="24"/>
              </w:rPr>
              <w:fldChar w:fldCharType="end"/>
            </w:r>
          </w:hyperlink>
        </w:p>
        <w:p w14:paraId="34699574"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18" w:history="1">
            <w:r w:rsidR="001D31C7" w:rsidRPr="001D31C7">
              <w:rPr>
                <w:rStyle w:val="a7"/>
                <w:rFonts w:ascii="Times New Roman" w:hAnsi="Times New Roman"/>
                <w:noProof/>
                <w:sz w:val="24"/>
                <w:szCs w:val="24"/>
              </w:rPr>
              <w:t>2.1.2.5 Страница поиска</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_Toc468649818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19</w:t>
            </w:r>
            <w:r w:rsidR="001D31C7" w:rsidRPr="001D31C7">
              <w:rPr>
                <w:rFonts w:ascii="Times New Roman" w:hAnsi="Times New Roman"/>
                <w:noProof/>
                <w:webHidden/>
                <w:sz w:val="24"/>
                <w:szCs w:val="24"/>
              </w:rPr>
              <w:fldChar w:fldCharType="end"/>
            </w:r>
          </w:hyperlink>
        </w:p>
        <w:p w14:paraId="519750D7"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19" w:history="1">
            <w:r w:rsidR="001D31C7" w:rsidRPr="001D31C7">
              <w:rPr>
                <w:rStyle w:val="a7"/>
                <w:rFonts w:ascii="Times New Roman" w:hAnsi="Times New Roman"/>
                <w:noProof/>
                <w:sz w:val="24"/>
                <w:szCs w:val="24"/>
              </w:rPr>
              <w:t>2.1.2.6 Страница добавления / редактирования задачи</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_Toc468649819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19</w:t>
            </w:r>
            <w:r w:rsidR="001D31C7" w:rsidRPr="001D31C7">
              <w:rPr>
                <w:rFonts w:ascii="Times New Roman" w:hAnsi="Times New Roman"/>
                <w:noProof/>
                <w:webHidden/>
                <w:sz w:val="24"/>
                <w:szCs w:val="24"/>
              </w:rPr>
              <w:fldChar w:fldCharType="end"/>
            </w:r>
          </w:hyperlink>
        </w:p>
        <w:p w14:paraId="35052FCF"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0" w:history="1">
            <w:r w:rsidR="001D31C7" w:rsidRPr="001D31C7">
              <w:rPr>
                <w:rStyle w:val="a7"/>
                <w:rFonts w:ascii="Times New Roman" w:hAnsi="Times New Roman"/>
                <w:noProof/>
                <w:sz w:val="24"/>
                <w:szCs w:val="24"/>
              </w:rPr>
              <w:t>2.1.2.7 Элемент из списка задач</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_Toc468649820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20</w:t>
            </w:r>
            <w:r w:rsidR="001D31C7" w:rsidRPr="001D31C7">
              <w:rPr>
                <w:rFonts w:ascii="Times New Roman" w:hAnsi="Times New Roman"/>
                <w:noProof/>
                <w:webHidden/>
                <w:sz w:val="24"/>
                <w:szCs w:val="24"/>
              </w:rPr>
              <w:fldChar w:fldCharType="end"/>
            </w:r>
          </w:hyperlink>
        </w:p>
        <w:p w14:paraId="2307DAAA"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1" w:history="1">
            <w:r w:rsidR="001D31C7" w:rsidRPr="001D31C7">
              <w:rPr>
                <w:rStyle w:val="a7"/>
                <w:rFonts w:ascii="Times New Roman" w:hAnsi="Times New Roman"/>
                <w:noProof/>
                <w:sz w:val="24"/>
                <w:szCs w:val="24"/>
              </w:rPr>
              <w:t>2.1.2.</w:t>
            </w:r>
            <w:r w:rsidR="001D31C7" w:rsidRPr="001D31C7">
              <w:rPr>
                <w:rStyle w:val="a7"/>
                <w:rFonts w:ascii="Times New Roman" w:hAnsi="Times New Roman"/>
                <w:noProof/>
                <w:sz w:val="24"/>
                <w:szCs w:val="24"/>
                <w:lang w:val="en-US"/>
              </w:rPr>
              <w:t>8</w:t>
            </w:r>
            <w:r w:rsidR="001D31C7" w:rsidRPr="001D31C7">
              <w:rPr>
                <w:rStyle w:val="a7"/>
                <w:rFonts w:ascii="Times New Roman" w:hAnsi="Times New Roman"/>
                <w:noProof/>
                <w:sz w:val="24"/>
                <w:szCs w:val="24"/>
              </w:rPr>
              <w:t xml:space="preserve"> Страница просмотра задачи</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_Toc468649821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21</w:t>
            </w:r>
            <w:r w:rsidR="001D31C7" w:rsidRPr="001D31C7">
              <w:rPr>
                <w:rFonts w:ascii="Times New Roman" w:hAnsi="Times New Roman"/>
                <w:noProof/>
                <w:webHidden/>
                <w:sz w:val="24"/>
                <w:szCs w:val="24"/>
              </w:rPr>
              <w:fldChar w:fldCharType="end"/>
            </w:r>
          </w:hyperlink>
        </w:p>
        <w:p w14:paraId="7F5C63A7"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2" w:history="1">
            <w:r w:rsidR="001D31C7" w:rsidRPr="001D31C7">
              <w:rPr>
                <w:rStyle w:val="a7"/>
                <w:rFonts w:ascii="Times New Roman" w:hAnsi="Times New Roman"/>
                <w:noProof/>
                <w:sz w:val="24"/>
                <w:szCs w:val="24"/>
              </w:rPr>
              <w:t>2.1.2.9 Страница добавления / редактирования группы задач</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_Toc468649822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21</w:t>
            </w:r>
            <w:r w:rsidR="001D31C7" w:rsidRPr="001D31C7">
              <w:rPr>
                <w:rFonts w:ascii="Times New Roman" w:hAnsi="Times New Roman"/>
                <w:noProof/>
                <w:webHidden/>
                <w:sz w:val="24"/>
                <w:szCs w:val="24"/>
              </w:rPr>
              <w:fldChar w:fldCharType="end"/>
            </w:r>
          </w:hyperlink>
        </w:p>
        <w:p w14:paraId="1667EAD7"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3" w:history="1">
            <w:r w:rsidR="001D31C7" w:rsidRPr="001D31C7">
              <w:rPr>
                <w:rStyle w:val="a7"/>
                <w:rFonts w:ascii="Times New Roman" w:hAnsi="Times New Roman"/>
                <w:noProof/>
                <w:sz w:val="24"/>
                <w:szCs w:val="24"/>
              </w:rPr>
              <w:t>2.1.2.1</w:t>
            </w:r>
            <w:r w:rsidR="001D31C7" w:rsidRPr="001D31C7">
              <w:rPr>
                <w:rStyle w:val="a7"/>
                <w:rFonts w:ascii="Times New Roman" w:hAnsi="Times New Roman"/>
                <w:noProof/>
                <w:sz w:val="24"/>
                <w:szCs w:val="24"/>
                <w:lang w:val="en-US"/>
              </w:rPr>
              <w:t>0</w:t>
            </w:r>
            <w:r w:rsidR="001D31C7" w:rsidRPr="001D31C7">
              <w:rPr>
                <w:rStyle w:val="a7"/>
                <w:rFonts w:ascii="Times New Roman" w:hAnsi="Times New Roman"/>
                <w:noProof/>
                <w:sz w:val="24"/>
                <w:szCs w:val="24"/>
              </w:rPr>
              <w:t xml:space="preserve"> Элемент из списка группы задач</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_Toc468649823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22</w:t>
            </w:r>
            <w:r w:rsidR="001D31C7" w:rsidRPr="001D31C7">
              <w:rPr>
                <w:rFonts w:ascii="Times New Roman" w:hAnsi="Times New Roman"/>
                <w:noProof/>
                <w:webHidden/>
                <w:sz w:val="24"/>
                <w:szCs w:val="24"/>
              </w:rPr>
              <w:fldChar w:fldCharType="end"/>
            </w:r>
          </w:hyperlink>
        </w:p>
        <w:p w14:paraId="2BA9069C"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4" w:history="1">
            <w:r w:rsidR="001D31C7" w:rsidRPr="001D31C7">
              <w:rPr>
                <w:rStyle w:val="a7"/>
                <w:rFonts w:ascii="Times New Roman" w:hAnsi="Times New Roman"/>
                <w:noProof/>
                <w:sz w:val="24"/>
                <w:szCs w:val="24"/>
              </w:rPr>
              <w:t>2.1.2.11 Страница группы задач</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_Toc468649824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22</w:t>
            </w:r>
            <w:r w:rsidR="001D31C7" w:rsidRPr="001D31C7">
              <w:rPr>
                <w:rFonts w:ascii="Times New Roman" w:hAnsi="Times New Roman"/>
                <w:noProof/>
                <w:webHidden/>
                <w:sz w:val="24"/>
                <w:szCs w:val="24"/>
              </w:rPr>
              <w:fldChar w:fldCharType="end"/>
            </w:r>
          </w:hyperlink>
        </w:p>
        <w:p w14:paraId="0E6F539C"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5" w:history="1">
            <w:r w:rsidR="001D31C7" w:rsidRPr="001D31C7">
              <w:rPr>
                <w:rStyle w:val="a7"/>
                <w:rFonts w:ascii="Times New Roman" w:hAnsi="Times New Roman"/>
                <w:noProof/>
                <w:sz w:val="24"/>
                <w:szCs w:val="24"/>
              </w:rPr>
              <w:t>2.1.2.12 Страница добавления / редактирования билета</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_Toc468649825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22</w:t>
            </w:r>
            <w:r w:rsidR="001D31C7" w:rsidRPr="001D31C7">
              <w:rPr>
                <w:rFonts w:ascii="Times New Roman" w:hAnsi="Times New Roman"/>
                <w:noProof/>
                <w:webHidden/>
                <w:sz w:val="24"/>
                <w:szCs w:val="24"/>
              </w:rPr>
              <w:fldChar w:fldCharType="end"/>
            </w:r>
          </w:hyperlink>
        </w:p>
        <w:p w14:paraId="5FE73F58"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6" w:history="1">
            <w:r w:rsidR="001D31C7" w:rsidRPr="001D31C7">
              <w:rPr>
                <w:rStyle w:val="a7"/>
                <w:rFonts w:ascii="Times New Roman" w:hAnsi="Times New Roman"/>
                <w:noProof/>
                <w:sz w:val="24"/>
                <w:szCs w:val="24"/>
              </w:rPr>
              <w:t>2.1.2.13 Элемент из списка билетов</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_Toc468649826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23</w:t>
            </w:r>
            <w:r w:rsidR="001D31C7" w:rsidRPr="001D31C7">
              <w:rPr>
                <w:rFonts w:ascii="Times New Roman" w:hAnsi="Times New Roman"/>
                <w:noProof/>
                <w:webHidden/>
                <w:sz w:val="24"/>
                <w:szCs w:val="24"/>
              </w:rPr>
              <w:fldChar w:fldCharType="end"/>
            </w:r>
          </w:hyperlink>
        </w:p>
        <w:p w14:paraId="4575EB3C"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7" w:history="1">
            <w:r w:rsidR="001D31C7" w:rsidRPr="001D31C7">
              <w:rPr>
                <w:rStyle w:val="a7"/>
                <w:rFonts w:ascii="Times New Roman" w:hAnsi="Times New Roman"/>
                <w:noProof/>
                <w:sz w:val="24"/>
                <w:szCs w:val="24"/>
              </w:rPr>
              <w:t>2.1.2.14 Страница просмотра всех билетов (задач, групп задач) пользователя</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_Toc468649827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24</w:t>
            </w:r>
            <w:r w:rsidR="001D31C7" w:rsidRPr="001D31C7">
              <w:rPr>
                <w:rFonts w:ascii="Times New Roman" w:hAnsi="Times New Roman"/>
                <w:noProof/>
                <w:webHidden/>
                <w:sz w:val="24"/>
                <w:szCs w:val="24"/>
              </w:rPr>
              <w:fldChar w:fldCharType="end"/>
            </w:r>
          </w:hyperlink>
        </w:p>
        <w:p w14:paraId="57CE3596"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8" w:history="1">
            <w:r w:rsidR="001D31C7" w:rsidRPr="001D31C7">
              <w:rPr>
                <w:rStyle w:val="a7"/>
                <w:rFonts w:ascii="Times New Roman" w:hAnsi="Times New Roman"/>
                <w:noProof/>
                <w:sz w:val="24"/>
                <w:szCs w:val="24"/>
              </w:rPr>
              <w:t>2.1.2.15 Страница билета</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_Toc468649828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24</w:t>
            </w:r>
            <w:r w:rsidR="001D31C7" w:rsidRPr="001D31C7">
              <w:rPr>
                <w:rFonts w:ascii="Times New Roman" w:hAnsi="Times New Roman"/>
                <w:noProof/>
                <w:webHidden/>
                <w:sz w:val="24"/>
                <w:szCs w:val="24"/>
              </w:rPr>
              <w:fldChar w:fldCharType="end"/>
            </w:r>
          </w:hyperlink>
        </w:p>
        <w:p w14:paraId="1CEA9EB3" w14:textId="77777777" w:rsidR="001D31C7" w:rsidRPr="001D31C7" w:rsidRDefault="006018A9" w:rsidP="001D31C7">
          <w:pPr>
            <w:pStyle w:val="33"/>
            <w:tabs>
              <w:tab w:val="right" w:leader="dot" w:pos="9629"/>
            </w:tabs>
            <w:spacing w:line="360" w:lineRule="auto"/>
            <w:ind w:left="709"/>
            <w:rPr>
              <w:rFonts w:ascii="Times New Roman" w:eastAsiaTheme="minorEastAsia" w:hAnsi="Times New Roman"/>
              <w:noProof/>
              <w:sz w:val="24"/>
              <w:szCs w:val="24"/>
              <w:lang w:eastAsia="ru-RU"/>
            </w:rPr>
          </w:pPr>
          <w:hyperlink w:anchor="_Toc468649829" w:history="1">
            <w:r w:rsidR="001D31C7" w:rsidRPr="001D31C7">
              <w:rPr>
                <w:rStyle w:val="a7"/>
                <w:rFonts w:ascii="Times New Roman" w:hAnsi="Times New Roman"/>
                <w:noProof/>
                <w:sz w:val="24"/>
                <w:szCs w:val="24"/>
              </w:rPr>
              <w:t>2.1.2.16 Страница просмотра сгенерированных вариантов</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_Toc468649829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24</w:t>
            </w:r>
            <w:r w:rsidR="001D31C7" w:rsidRPr="001D31C7">
              <w:rPr>
                <w:rFonts w:ascii="Times New Roman" w:hAnsi="Times New Roman"/>
                <w:noProof/>
                <w:webHidden/>
                <w:sz w:val="24"/>
                <w:szCs w:val="24"/>
              </w:rPr>
              <w:fldChar w:fldCharType="end"/>
            </w:r>
          </w:hyperlink>
        </w:p>
        <w:p w14:paraId="6FD6FF62"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30" w:history="1">
            <w:r w:rsidR="001D31C7" w:rsidRPr="001D31C7">
              <w:rPr>
                <w:rStyle w:val="a7"/>
                <w:rFonts w:ascii="Times New Roman" w:hAnsi="Times New Roman"/>
                <w:noProof/>
                <w:sz w:val="24"/>
                <w:szCs w:val="24"/>
                <w:lang w:eastAsia="ru-RU"/>
              </w:rPr>
              <w:t>2.2. Разработка структурной схемы программного продукта</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_Toc468649830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25</w:t>
            </w:r>
            <w:r w:rsidR="001D31C7" w:rsidRPr="001D31C7">
              <w:rPr>
                <w:rFonts w:ascii="Times New Roman" w:hAnsi="Times New Roman"/>
                <w:noProof/>
                <w:webHidden/>
                <w:sz w:val="24"/>
                <w:szCs w:val="24"/>
              </w:rPr>
              <w:fldChar w:fldCharType="end"/>
            </w:r>
          </w:hyperlink>
        </w:p>
        <w:p w14:paraId="261041F2"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31" w:history="1">
            <w:r w:rsidR="001D31C7" w:rsidRPr="001D31C7">
              <w:rPr>
                <w:rStyle w:val="a7"/>
                <w:rFonts w:ascii="Times New Roman" w:hAnsi="Times New Roman"/>
                <w:noProof/>
                <w:sz w:val="24"/>
                <w:szCs w:val="24"/>
              </w:rPr>
              <w:t>2.3 Разработка схем алгоритмов модулей</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_Toc468649831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26</w:t>
            </w:r>
            <w:r w:rsidR="001D31C7" w:rsidRPr="001D31C7">
              <w:rPr>
                <w:rFonts w:ascii="Times New Roman" w:hAnsi="Times New Roman"/>
                <w:noProof/>
                <w:webHidden/>
                <w:sz w:val="24"/>
                <w:szCs w:val="24"/>
              </w:rPr>
              <w:fldChar w:fldCharType="end"/>
            </w:r>
          </w:hyperlink>
        </w:p>
        <w:p w14:paraId="58BEB7C1"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32" w:history="1">
            <w:r w:rsidR="001D31C7" w:rsidRPr="001D31C7">
              <w:rPr>
                <w:rStyle w:val="a7"/>
                <w:rFonts w:ascii="Times New Roman" w:hAnsi="Times New Roman"/>
                <w:noProof/>
                <w:sz w:val="24"/>
                <w:szCs w:val="24"/>
              </w:rPr>
              <w:t>2.4 Разработка диаграммы размещения</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_Toc468649832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29</w:t>
            </w:r>
            <w:r w:rsidR="001D31C7" w:rsidRPr="001D31C7">
              <w:rPr>
                <w:rFonts w:ascii="Times New Roman" w:hAnsi="Times New Roman"/>
                <w:noProof/>
                <w:webHidden/>
                <w:sz w:val="24"/>
                <w:szCs w:val="24"/>
              </w:rPr>
              <w:fldChar w:fldCharType="end"/>
            </w:r>
          </w:hyperlink>
        </w:p>
        <w:p w14:paraId="279C54F6" w14:textId="77777777" w:rsidR="001D31C7" w:rsidRPr="001D31C7" w:rsidRDefault="006018A9" w:rsidP="001D31C7">
          <w:pPr>
            <w:pStyle w:val="11"/>
            <w:tabs>
              <w:tab w:val="right" w:leader="dot" w:pos="9629"/>
            </w:tabs>
            <w:spacing w:line="360" w:lineRule="auto"/>
            <w:rPr>
              <w:rFonts w:ascii="Times New Roman" w:eastAsiaTheme="minorEastAsia" w:hAnsi="Times New Roman"/>
              <w:noProof/>
              <w:sz w:val="24"/>
              <w:szCs w:val="24"/>
              <w:lang w:eastAsia="ru-RU"/>
            </w:rPr>
          </w:pPr>
          <w:hyperlink w:anchor="_Toc468649833" w:history="1">
            <w:r w:rsidR="001D31C7" w:rsidRPr="001D31C7">
              <w:rPr>
                <w:rStyle w:val="a7"/>
                <w:rFonts w:ascii="Times New Roman" w:hAnsi="Times New Roman"/>
                <w:b/>
                <w:noProof/>
                <w:sz w:val="24"/>
                <w:szCs w:val="24"/>
                <w:lang w:eastAsia="ru-RU"/>
              </w:rPr>
              <w:t>3. Выбор стратегии тестирования и разработка тестов</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_Toc468649833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30</w:t>
            </w:r>
            <w:r w:rsidR="001D31C7" w:rsidRPr="001D31C7">
              <w:rPr>
                <w:rFonts w:ascii="Times New Roman" w:hAnsi="Times New Roman"/>
                <w:noProof/>
                <w:webHidden/>
                <w:sz w:val="24"/>
                <w:szCs w:val="24"/>
              </w:rPr>
              <w:fldChar w:fldCharType="end"/>
            </w:r>
          </w:hyperlink>
        </w:p>
        <w:p w14:paraId="33741FC9"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34" w:history="1">
            <w:r w:rsidR="001D31C7" w:rsidRPr="001D31C7">
              <w:rPr>
                <w:rStyle w:val="a7"/>
                <w:rFonts w:ascii="Times New Roman" w:hAnsi="Times New Roman"/>
                <w:noProof/>
                <w:sz w:val="24"/>
                <w:szCs w:val="24"/>
                <w:lang w:eastAsia="ru-RU"/>
              </w:rPr>
              <w:t>3.1 Стратегии тестирования</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_Toc468649834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30</w:t>
            </w:r>
            <w:r w:rsidR="001D31C7" w:rsidRPr="001D31C7">
              <w:rPr>
                <w:rFonts w:ascii="Times New Roman" w:hAnsi="Times New Roman"/>
                <w:noProof/>
                <w:webHidden/>
                <w:sz w:val="24"/>
                <w:szCs w:val="24"/>
              </w:rPr>
              <w:fldChar w:fldCharType="end"/>
            </w:r>
          </w:hyperlink>
        </w:p>
        <w:p w14:paraId="08F42143" w14:textId="4F4E1C0B" w:rsidR="001D31C7" w:rsidRPr="001D31C7" w:rsidRDefault="006018A9" w:rsidP="001D31C7">
          <w:pPr>
            <w:pStyle w:val="21"/>
            <w:tabs>
              <w:tab w:val="left" w:pos="880"/>
              <w:tab w:val="right" w:leader="dot" w:pos="9629"/>
            </w:tabs>
            <w:spacing w:line="360" w:lineRule="auto"/>
            <w:rPr>
              <w:rFonts w:ascii="Times New Roman" w:eastAsiaTheme="minorEastAsia" w:hAnsi="Times New Roman"/>
              <w:noProof/>
              <w:sz w:val="24"/>
              <w:szCs w:val="24"/>
              <w:lang w:eastAsia="ru-RU"/>
            </w:rPr>
          </w:pPr>
          <w:hyperlink w:anchor="_Toc468649835" w:history="1">
            <w:r w:rsidR="001D31C7" w:rsidRPr="001D31C7">
              <w:rPr>
                <w:rStyle w:val="a7"/>
                <w:rFonts w:ascii="Times New Roman" w:hAnsi="Times New Roman"/>
                <w:noProof/>
                <w:sz w:val="24"/>
                <w:szCs w:val="24"/>
                <w:lang w:eastAsia="ru-RU"/>
              </w:rPr>
              <w:t>3.2</w:t>
            </w:r>
            <w:r w:rsidR="001D31C7" w:rsidRPr="001D31C7">
              <w:rPr>
                <w:rFonts w:ascii="Times New Roman" w:eastAsiaTheme="minorEastAsia" w:hAnsi="Times New Roman"/>
                <w:noProof/>
                <w:sz w:val="24"/>
                <w:szCs w:val="24"/>
                <w:lang w:eastAsia="ru-RU"/>
              </w:rPr>
              <w:t xml:space="preserve"> </w:t>
            </w:r>
            <w:r w:rsidR="001D31C7" w:rsidRPr="001D31C7">
              <w:rPr>
                <w:rStyle w:val="a7"/>
                <w:rFonts w:ascii="Times New Roman" w:hAnsi="Times New Roman"/>
                <w:noProof/>
                <w:sz w:val="24"/>
                <w:szCs w:val="24"/>
                <w:lang w:eastAsia="ru-RU"/>
              </w:rPr>
              <w:t>Черный ящик</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_Toc468649835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32</w:t>
            </w:r>
            <w:r w:rsidR="001D31C7" w:rsidRPr="001D31C7">
              <w:rPr>
                <w:rFonts w:ascii="Times New Roman" w:hAnsi="Times New Roman"/>
                <w:noProof/>
                <w:webHidden/>
                <w:sz w:val="24"/>
                <w:szCs w:val="24"/>
              </w:rPr>
              <w:fldChar w:fldCharType="end"/>
            </w:r>
          </w:hyperlink>
        </w:p>
        <w:p w14:paraId="65370EEA" w14:textId="77777777" w:rsidR="001D31C7" w:rsidRPr="001D31C7" w:rsidRDefault="006018A9" w:rsidP="001D31C7">
          <w:pPr>
            <w:pStyle w:val="21"/>
            <w:tabs>
              <w:tab w:val="right" w:leader="dot" w:pos="9629"/>
            </w:tabs>
            <w:spacing w:line="360" w:lineRule="auto"/>
            <w:rPr>
              <w:rFonts w:ascii="Times New Roman" w:eastAsiaTheme="minorEastAsia" w:hAnsi="Times New Roman"/>
              <w:noProof/>
              <w:sz w:val="24"/>
              <w:szCs w:val="24"/>
              <w:lang w:eastAsia="ru-RU"/>
            </w:rPr>
          </w:pPr>
          <w:hyperlink w:anchor="_Toc468649838" w:history="1">
            <w:r w:rsidR="001D31C7" w:rsidRPr="001D31C7">
              <w:rPr>
                <w:rStyle w:val="a7"/>
                <w:rFonts w:ascii="Times New Roman" w:hAnsi="Times New Roman"/>
                <w:noProof/>
                <w:sz w:val="24"/>
                <w:szCs w:val="24"/>
                <w:lang w:eastAsia="ru-RU"/>
              </w:rPr>
              <w:t>3.3 Оценочное тестирование</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_Toc468649838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35</w:t>
            </w:r>
            <w:r w:rsidR="001D31C7" w:rsidRPr="001D31C7">
              <w:rPr>
                <w:rFonts w:ascii="Times New Roman" w:hAnsi="Times New Roman"/>
                <w:noProof/>
                <w:webHidden/>
                <w:sz w:val="24"/>
                <w:szCs w:val="24"/>
              </w:rPr>
              <w:fldChar w:fldCharType="end"/>
            </w:r>
          </w:hyperlink>
        </w:p>
        <w:p w14:paraId="0C440951" w14:textId="77777777" w:rsidR="001D31C7" w:rsidRPr="001D31C7" w:rsidRDefault="006018A9" w:rsidP="001D31C7">
          <w:pPr>
            <w:pStyle w:val="11"/>
            <w:tabs>
              <w:tab w:val="right" w:leader="dot" w:pos="9629"/>
            </w:tabs>
            <w:spacing w:line="360" w:lineRule="auto"/>
            <w:rPr>
              <w:rFonts w:ascii="Times New Roman" w:eastAsiaTheme="minorEastAsia" w:hAnsi="Times New Roman"/>
              <w:noProof/>
              <w:sz w:val="24"/>
              <w:szCs w:val="24"/>
              <w:lang w:eastAsia="ru-RU"/>
            </w:rPr>
          </w:pPr>
          <w:hyperlink w:anchor="_Toc468649839" w:history="1">
            <w:r w:rsidR="001D31C7" w:rsidRPr="001D31C7">
              <w:rPr>
                <w:rStyle w:val="a7"/>
                <w:rFonts w:ascii="Times New Roman" w:hAnsi="Times New Roman"/>
                <w:b/>
                <w:noProof/>
                <w:sz w:val="24"/>
                <w:szCs w:val="24"/>
              </w:rPr>
              <w:t>Заключение</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_Toc468649839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36</w:t>
            </w:r>
            <w:r w:rsidR="001D31C7" w:rsidRPr="001D31C7">
              <w:rPr>
                <w:rFonts w:ascii="Times New Roman" w:hAnsi="Times New Roman"/>
                <w:noProof/>
                <w:webHidden/>
                <w:sz w:val="24"/>
                <w:szCs w:val="24"/>
              </w:rPr>
              <w:fldChar w:fldCharType="end"/>
            </w:r>
          </w:hyperlink>
        </w:p>
        <w:p w14:paraId="292627E4" w14:textId="77777777" w:rsidR="001D31C7" w:rsidRDefault="006018A9" w:rsidP="001D31C7">
          <w:pPr>
            <w:pStyle w:val="11"/>
            <w:tabs>
              <w:tab w:val="right" w:leader="dot" w:pos="9629"/>
            </w:tabs>
            <w:spacing w:line="360" w:lineRule="auto"/>
            <w:rPr>
              <w:rFonts w:asciiTheme="minorHAnsi" w:eastAsiaTheme="minorEastAsia" w:hAnsiTheme="minorHAnsi" w:cstheme="minorBidi"/>
              <w:noProof/>
              <w:lang w:eastAsia="ru-RU"/>
            </w:rPr>
          </w:pPr>
          <w:hyperlink w:anchor="_Toc468649840" w:history="1">
            <w:r w:rsidR="001D31C7" w:rsidRPr="001D31C7">
              <w:rPr>
                <w:rStyle w:val="a7"/>
                <w:rFonts w:ascii="Times New Roman" w:hAnsi="Times New Roman"/>
                <w:b/>
                <w:noProof/>
                <w:sz w:val="24"/>
                <w:szCs w:val="24"/>
              </w:rPr>
              <w:t>Список использованной литературы</w:t>
            </w:r>
            <w:r w:rsidR="001D31C7" w:rsidRPr="001D31C7">
              <w:rPr>
                <w:rFonts w:ascii="Times New Roman" w:hAnsi="Times New Roman"/>
                <w:noProof/>
                <w:webHidden/>
                <w:sz w:val="24"/>
                <w:szCs w:val="24"/>
              </w:rPr>
              <w:tab/>
            </w:r>
            <w:r w:rsidR="001D31C7" w:rsidRPr="001D31C7">
              <w:rPr>
                <w:rFonts w:ascii="Times New Roman" w:hAnsi="Times New Roman"/>
                <w:noProof/>
                <w:webHidden/>
                <w:sz w:val="24"/>
                <w:szCs w:val="24"/>
              </w:rPr>
              <w:fldChar w:fldCharType="begin"/>
            </w:r>
            <w:r w:rsidR="001D31C7" w:rsidRPr="001D31C7">
              <w:rPr>
                <w:rFonts w:ascii="Times New Roman" w:hAnsi="Times New Roman"/>
                <w:noProof/>
                <w:webHidden/>
                <w:sz w:val="24"/>
                <w:szCs w:val="24"/>
              </w:rPr>
              <w:instrText xml:space="preserve"> PAGEREF _Toc468649840 \h </w:instrText>
            </w:r>
            <w:r w:rsidR="001D31C7" w:rsidRPr="001D31C7">
              <w:rPr>
                <w:rFonts w:ascii="Times New Roman" w:hAnsi="Times New Roman"/>
                <w:noProof/>
                <w:webHidden/>
                <w:sz w:val="24"/>
                <w:szCs w:val="24"/>
              </w:rPr>
            </w:r>
            <w:r w:rsidR="001D31C7" w:rsidRPr="001D31C7">
              <w:rPr>
                <w:rFonts w:ascii="Times New Roman" w:hAnsi="Times New Roman"/>
                <w:noProof/>
                <w:webHidden/>
                <w:sz w:val="24"/>
                <w:szCs w:val="24"/>
              </w:rPr>
              <w:fldChar w:fldCharType="separate"/>
            </w:r>
            <w:r w:rsidR="007E420F">
              <w:rPr>
                <w:rFonts w:ascii="Times New Roman" w:hAnsi="Times New Roman"/>
                <w:noProof/>
                <w:webHidden/>
                <w:sz w:val="24"/>
                <w:szCs w:val="24"/>
              </w:rPr>
              <w:t>37</w:t>
            </w:r>
            <w:r w:rsidR="001D31C7" w:rsidRPr="001D31C7">
              <w:rPr>
                <w:rFonts w:ascii="Times New Roman" w:hAnsi="Times New Roman"/>
                <w:noProof/>
                <w:webHidden/>
                <w:sz w:val="24"/>
                <w:szCs w:val="24"/>
              </w:rPr>
              <w:fldChar w:fldCharType="end"/>
            </w:r>
          </w:hyperlink>
        </w:p>
        <w:p w14:paraId="2F77315B" w14:textId="75AD7D7A" w:rsidR="003A7ACC" w:rsidRPr="00FE2546" w:rsidRDefault="007B6F64" w:rsidP="003A7ACC">
          <w:pPr>
            <w:pStyle w:val="af2"/>
            <w:ind w:firstLine="0"/>
            <w:jc w:val="left"/>
          </w:pPr>
          <w:r>
            <w:rPr>
              <w:b/>
              <w:bCs/>
            </w:rPr>
            <w:fldChar w:fldCharType="end"/>
          </w:r>
          <w:r w:rsidR="003A7ACC" w:rsidRPr="00FE2546">
            <w:t xml:space="preserve">Приложение А. Техническое задание. </w:t>
          </w:r>
        </w:p>
        <w:p w14:paraId="0AAD4568" w14:textId="77777777" w:rsidR="003A7ACC" w:rsidRDefault="003A7ACC" w:rsidP="003A7ACC">
          <w:pPr>
            <w:pStyle w:val="af2"/>
            <w:ind w:firstLine="0"/>
            <w:jc w:val="left"/>
          </w:pPr>
          <w:r w:rsidRPr="00FE2546">
            <w:t>Приложение Б. Руководство пользователя.</w:t>
          </w:r>
        </w:p>
        <w:p w14:paraId="2B87405A" w14:textId="0885D79B" w:rsidR="007B6F64" w:rsidRDefault="006018A9" w:rsidP="001D31C7">
          <w:pPr>
            <w:spacing w:line="360" w:lineRule="auto"/>
          </w:pPr>
        </w:p>
      </w:sdtContent>
    </w:sdt>
    <w:p w14:paraId="57E8343E" w14:textId="77777777" w:rsidR="007B6F64" w:rsidRPr="007037B8" w:rsidRDefault="007B6F64" w:rsidP="007B6F64">
      <w:pPr>
        <w:spacing w:after="0" w:line="480" w:lineRule="auto"/>
        <w:rPr>
          <w:rFonts w:ascii="Times New Roman" w:hAnsi="Times New Roman"/>
          <w:sz w:val="24"/>
          <w:szCs w:val="24"/>
          <w:lang w:eastAsia="ar-SA"/>
        </w:rPr>
      </w:pPr>
    </w:p>
    <w:p w14:paraId="7ACE9F07" w14:textId="77777777" w:rsidR="009D079A" w:rsidRDefault="009D079A" w:rsidP="00C805CA">
      <w:pPr>
        <w:spacing w:line="480" w:lineRule="auto"/>
        <w:rPr>
          <w:rFonts w:ascii="Times New Roman" w:hAnsi="Times New Roman"/>
          <w:sz w:val="28"/>
          <w:szCs w:val="28"/>
        </w:rPr>
      </w:pPr>
    </w:p>
    <w:p w14:paraId="63B7B631" w14:textId="77777777" w:rsidR="009D079A" w:rsidRDefault="009D079A" w:rsidP="00C805CA">
      <w:pPr>
        <w:spacing w:line="480" w:lineRule="auto"/>
        <w:rPr>
          <w:rFonts w:ascii="Times New Roman" w:hAnsi="Times New Roman"/>
          <w:sz w:val="28"/>
          <w:szCs w:val="28"/>
        </w:rPr>
      </w:pPr>
    </w:p>
    <w:p w14:paraId="19D57050" w14:textId="77777777" w:rsidR="009D079A" w:rsidRDefault="009D079A" w:rsidP="00C805CA">
      <w:pPr>
        <w:spacing w:line="480" w:lineRule="auto"/>
        <w:rPr>
          <w:rFonts w:ascii="Times New Roman" w:hAnsi="Times New Roman"/>
          <w:sz w:val="28"/>
          <w:szCs w:val="28"/>
        </w:rPr>
      </w:pPr>
    </w:p>
    <w:p w14:paraId="2C425FDE" w14:textId="4DBA93E6" w:rsidR="00184CF4" w:rsidRDefault="009D079A">
      <w:pPr>
        <w:rPr>
          <w:rFonts w:ascii="Times New Roman" w:hAnsi="Times New Roman"/>
          <w:b/>
          <w:color w:val="000000"/>
          <w:sz w:val="28"/>
          <w:szCs w:val="28"/>
        </w:rPr>
      </w:pPr>
      <w:r>
        <w:rPr>
          <w:rFonts w:ascii="Times New Roman" w:hAnsi="Times New Roman"/>
          <w:b/>
          <w:color w:val="000000"/>
          <w:sz w:val="28"/>
          <w:szCs w:val="28"/>
        </w:rPr>
        <w:br w:type="page"/>
      </w:r>
    </w:p>
    <w:p w14:paraId="7331998D" w14:textId="33F6DC5B" w:rsidR="00184CF4" w:rsidRDefault="00184CF4" w:rsidP="00184CF4">
      <w:pPr>
        <w:pStyle w:val="af"/>
        <w:rPr>
          <w:b/>
        </w:rPr>
      </w:pPr>
      <w:r w:rsidRPr="00184CF4">
        <w:rPr>
          <w:b/>
        </w:rPr>
        <w:lastRenderedPageBreak/>
        <w:t>Список используемых сокращений</w:t>
      </w:r>
    </w:p>
    <w:p w14:paraId="28F14D2E" w14:textId="77777777" w:rsidR="00184CF4" w:rsidRPr="00184CF4" w:rsidRDefault="00184CF4" w:rsidP="00184CF4">
      <w:pPr>
        <w:rPr>
          <w:lang w:eastAsia="ru-RU"/>
        </w:rPr>
      </w:pPr>
    </w:p>
    <w:p w14:paraId="50DCB454" w14:textId="6975DE93" w:rsidR="00184CF4" w:rsidRPr="00184CF4" w:rsidRDefault="00184CF4" w:rsidP="00184CF4">
      <w:pPr>
        <w:spacing w:line="360" w:lineRule="auto"/>
        <w:rPr>
          <w:rFonts w:ascii="Times New Roman" w:hAnsi="Times New Roman"/>
          <w:sz w:val="24"/>
          <w:szCs w:val="24"/>
        </w:rPr>
      </w:pPr>
      <w:r w:rsidRPr="00184CF4">
        <w:rPr>
          <w:rFonts w:ascii="Times New Roman" w:hAnsi="Times New Roman"/>
          <w:sz w:val="24"/>
          <w:szCs w:val="24"/>
        </w:rPr>
        <w:t xml:space="preserve">ПП – программный </w:t>
      </w:r>
      <w:proofErr w:type="gramStart"/>
      <w:r w:rsidRPr="00184CF4">
        <w:rPr>
          <w:rFonts w:ascii="Times New Roman" w:hAnsi="Times New Roman"/>
          <w:sz w:val="24"/>
          <w:szCs w:val="24"/>
        </w:rPr>
        <w:t>продукт,</w:t>
      </w:r>
      <w:r w:rsidRPr="00184CF4">
        <w:rPr>
          <w:rFonts w:ascii="Times New Roman" w:hAnsi="Times New Roman"/>
          <w:sz w:val="24"/>
          <w:szCs w:val="24"/>
        </w:rPr>
        <w:br/>
        <w:t>БД</w:t>
      </w:r>
      <w:proofErr w:type="gramEnd"/>
      <w:r w:rsidRPr="00184CF4">
        <w:rPr>
          <w:rFonts w:ascii="Times New Roman" w:hAnsi="Times New Roman"/>
          <w:sz w:val="24"/>
          <w:szCs w:val="24"/>
        </w:rPr>
        <w:t xml:space="preserve"> – база данных,</w:t>
      </w:r>
      <w:r w:rsidRPr="00184CF4">
        <w:rPr>
          <w:rFonts w:ascii="Times New Roman" w:hAnsi="Times New Roman"/>
          <w:sz w:val="24"/>
          <w:szCs w:val="24"/>
        </w:rPr>
        <w:br/>
        <w:t>СУБД – система управления базами данных.</w:t>
      </w:r>
    </w:p>
    <w:p w14:paraId="60E49881" w14:textId="3DFEC8F7" w:rsidR="00184CF4" w:rsidRDefault="00184CF4">
      <w:pPr>
        <w:spacing w:after="0" w:line="240" w:lineRule="auto"/>
        <w:rPr>
          <w:rFonts w:ascii="Times New Roman" w:hAnsi="Times New Roman"/>
          <w:b/>
          <w:color w:val="000000"/>
          <w:sz w:val="28"/>
          <w:szCs w:val="28"/>
        </w:rPr>
      </w:pPr>
      <w:r>
        <w:rPr>
          <w:rFonts w:ascii="Times New Roman" w:hAnsi="Times New Roman"/>
          <w:b/>
          <w:color w:val="000000"/>
          <w:sz w:val="28"/>
          <w:szCs w:val="28"/>
        </w:rPr>
        <w:br w:type="page"/>
      </w:r>
    </w:p>
    <w:p w14:paraId="4BF69D57" w14:textId="77777777" w:rsidR="009D079A" w:rsidRPr="002A3499" w:rsidRDefault="009D079A" w:rsidP="00362BCF">
      <w:pPr>
        <w:pStyle w:val="1"/>
        <w:jc w:val="center"/>
        <w:rPr>
          <w:b/>
        </w:rPr>
      </w:pPr>
      <w:bookmarkStart w:id="1" w:name="_Toc466757742"/>
      <w:bookmarkStart w:id="2" w:name="_Toc468649804"/>
      <w:r w:rsidRPr="002A3499">
        <w:rPr>
          <w:b/>
        </w:rPr>
        <w:lastRenderedPageBreak/>
        <w:t>Введение</w:t>
      </w:r>
      <w:bookmarkEnd w:id="1"/>
      <w:bookmarkEnd w:id="2"/>
    </w:p>
    <w:p w14:paraId="4EFEE88C" w14:textId="77777777" w:rsidR="009D079A" w:rsidRPr="00E97C60" w:rsidRDefault="009D079A" w:rsidP="00E97C60">
      <w:pPr>
        <w:spacing w:line="360" w:lineRule="auto"/>
        <w:ind w:firstLine="708"/>
        <w:jc w:val="both"/>
        <w:rPr>
          <w:rFonts w:ascii="Times New Roman" w:hAnsi="Times New Roman"/>
          <w:sz w:val="24"/>
          <w:szCs w:val="24"/>
        </w:rPr>
      </w:pPr>
      <w:r w:rsidRPr="00E97C60">
        <w:rPr>
          <w:rFonts w:ascii="Times New Roman" w:hAnsi="Times New Roman"/>
          <w:sz w:val="24"/>
          <w:szCs w:val="24"/>
        </w:rPr>
        <w:t>Преподаватели в школах и вузах выдают своим ученикам задания. Они</w:t>
      </w:r>
      <w:r>
        <w:rPr>
          <w:rFonts w:ascii="Times New Roman" w:hAnsi="Times New Roman"/>
          <w:sz w:val="24"/>
          <w:szCs w:val="24"/>
        </w:rPr>
        <w:t xml:space="preserve"> </w:t>
      </w:r>
      <w:r w:rsidRPr="00E97C60">
        <w:rPr>
          <w:rFonts w:ascii="Times New Roman" w:hAnsi="Times New Roman"/>
          <w:sz w:val="24"/>
          <w:szCs w:val="24"/>
        </w:rPr>
        <w:t>позволяют ученикам разобраться в изучаемой теме, а преподаватели с их помощью</w:t>
      </w:r>
      <w:r>
        <w:rPr>
          <w:rFonts w:ascii="Times New Roman" w:hAnsi="Times New Roman"/>
          <w:sz w:val="24"/>
          <w:szCs w:val="24"/>
        </w:rPr>
        <w:t xml:space="preserve"> </w:t>
      </w:r>
      <w:r w:rsidRPr="00E97C60">
        <w:rPr>
          <w:rFonts w:ascii="Times New Roman" w:hAnsi="Times New Roman"/>
          <w:sz w:val="24"/>
          <w:szCs w:val="24"/>
        </w:rPr>
        <w:t>оценивают успехи учеников. Особый вид заданий — это многовариантные задания,</w:t>
      </w:r>
      <w:r>
        <w:rPr>
          <w:rFonts w:ascii="Times New Roman" w:hAnsi="Times New Roman"/>
          <w:sz w:val="24"/>
          <w:szCs w:val="24"/>
        </w:rPr>
        <w:t xml:space="preserve"> </w:t>
      </w:r>
      <w:r w:rsidRPr="00E97C60">
        <w:rPr>
          <w:rFonts w:ascii="Times New Roman" w:hAnsi="Times New Roman"/>
          <w:sz w:val="24"/>
          <w:szCs w:val="24"/>
        </w:rPr>
        <w:t>они имеют несколько вариантов условий, которые отличаются исходными данными</w:t>
      </w:r>
      <w:r>
        <w:rPr>
          <w:rFonts w:ascii="Times New Roman" w:hAnsi="Times New Roman"/>
          <w:sz w:val="24"/>
          <w:szCs w:val="24"/>
        </w:rPr>
        <w:t xml:space="preserve"> </w:t>
      </w:r>
      <w:r w:rsidRPr="00E97C60">
        <w:rPr>
          <w:rFonts w:ascii="Times New Roman" w:hAnsi="Times New Roman"/>
          <w:sz w:val="24"/>
          <w:szCs w:val="24"/>
        </w:rPr>
        <w:t>или деталями постановки вопроса. Чаще всего многовариантные задания</w:t>
      </w:r>
      <w:r>
        <w:rPr>
          <w:rFonts w:ascii="Times New Roman" w:hAnsi="Times New Roman"/>
          <w:sz w:val="24"/>
          <w:szCs w:val="24"/>
        </w:rPr>
        <w:t xml:space="preserve"> </w:t>
      </w:r>
      <w:r w:rsidRPr="00E97C60">
        <w:rPr>
          <w:rFonts w:ascii="Times New Roman" w:hAnsi="Times New Roman"/>
          <w:sz w:val="24"/>
          <w:szCs w:val="24"/>
        </w:rPr>
        <w:t>используются во время контрольных работ и других мероприятий, тестирующих</w:t>
      </w:r>
      <w:r>
        <w:rPr>
          <w:rFonts w:ascii="Times New Roman" w:hAnsi="Times New Roman"/>
          <w:sz w:val="24"/>
          <w:szCs w:val="24"/>
        </w:rPr>
        <w:t xml:space="preserve"> </w:t>
      </w:r>
      <w:r w:rsidRPr="00E97C60">
        <w:rPr>
          <w:rFonts w:ascii="Times New Roman" w:hAnsi="Times New Roman"/>
          <w:sz w:val="24"/>
          <w:szCs w:val="24"/>
        </w:rPr>
        <w:t>знания, каждый учащийся получает свой вариант условия. Это затрудняют</w:t>
      </w:r>
      <w:r>
        <w:rPr>
          <w:rFonts w:ascii="Times New Roman" w:hAnsi="Times New Roman"/>
          <w:sz w:val="24"/>
          <w:szCs w:val="24"/>
        </w:rPr>
        <w:t xml:space="preserve"> </w:t>
      </w:r>
      <w:r w:rsidRPr="00E97C60">
        <w:rPr>
          <w:rFonts w:ascii="Times New Roman" w:hAnsi="Times New Roman"/>
          <w:sz w:val="24"/>
          <w:szCs w:val="24"/>
        </w:rPr>
        <w:t>совместное решение заданий участниками, в более простой формулировке — это</w:t>
      </w:r>
      <w:r>
        <w:rPr>
          <w:rFonts w:ascii="Times New Roman" w:hAnsi="Times New Roman"/>
          <w:sz w:val="24"/>
          <w:szCs w:val="24"/>
        </w:rPr>
        <w:t xml:space="preserve"> </w:t>
      </w:r>
      <w:r w:rsidRPr="00E97C60">
        <w:rPr>
          <w:rFonts w:ascii="Times New Roman" w:hAnsi="Times New Roman"/>
          <w:sz w:val="24"/>
          <w:szCs w:val="24"/>
        </w:rPr>
        <w:t>затрудняет «списывание». Многовариантные задания являются одним из наиболее</w:t>
      </w:r>
      <w:r>
        <w:rPr>
          <w:rFonts w:ascii="Times New Roman" w:hAnsi="Times New Roman"/>
          <w:sz w:val="24"/>
          <w:szCs w:val="24"/>
        </w:rPr>
        <w:t xml:space="preserve"> </w:t>
      </w:r>
      <w:r w:rsidRPr="00E97C60">
        <w:rPr>
          <w:rFonts w:ascii="Times New Roman" w:hAnsi="Times New Roman"/>
          <w:sz w:val="24"/>
          <w:szCs w:val="24"/>
        </w:rPr>
        <w:t>эффективных способов защиты от списывания. В некоторых ситуациях при</w:t>
      </w:r>
      <w:r>
        <w:rPr>
          <w:rFonts w:ascii="Times New Roman" w:hAnsi="Times New Roman"/>
          <w:sz w:val="24"/>
          <w:szCs w:val="24"/>
        </w:rPr>
        <w:t xml:space="preserve"> </w:t>
      </w:r>
      <w:r w:rsidRPr="00E97C60">
        <w:rPr>
          <w:rFonts w:ascii="Times New Roman" w:hAnsi="Times New Roman"/>
          <w:sz w:val="24"/>
          <w:szCs w:val="24"/>
        </w:rPr>
        <w:t>использовании таких заданий преподаватели могут позволить себе проводить</w:t>
      </w:r>
      <w:r>
        <w:rPr>
          <w:rFonts w:ascii="Times New Roman" w:hAnsi="Times New Roman"/>
          <w:sz w:val="24"/>
          <w:szCs w:val="24"/>
        </w:rPr>
        <w:t xml:space="preserve"> </w:t>
      </w:r>
      <w:r w:rsidRPr="00E97C60">
        <w:rPr>
          <w:rFonts w:ascii="Times New Roman" w:hAnsi="Times New Roman"/>
          <w:sz w:val="24"/>
          <w:szCs w:val="24"/>
        </w:rPr>
        <w:t>тестирование даже без контроля процесса решения, т.е. удаленно или выдавая</w:t>
      </w:r>
      <w:r>
        <w:rPr>
          <w:rFonts w:ascii="Times New Roman" w:hAnsi="Times New Roman"/>
          <w:sz w:val="24"/>
          <w:szCs w:val="24"/>
        </w:rPr>
        <w:t xml:space="preserve"> </w:t>
      </w:r>
      <w:r w:rsidRPr="00E97C60">
        <w:rPr>
          <w:rFonts w:ascii="Times New Roman" w:hAnsi="Times New Roman"/>
          <w:sz w:val="24"/>
          <w:szCs w:val="24"/>
        </w:rPr>
        <w:t>задания на дом.</w:t>
      </w:r>
    </w:p>
    <w:p w14:paraId="242C29D0" w14:textId="77777777" w:rsidR="009D079A" w:rsidRPr="00E97C60" w:rsidRDefault="009D079A" w:rsidP="00E97C60">
      <w:pPr>
        <w:spacing w:line="360" w:lineRule="auto"/>
        <w:ind w:firstLine="708"/>
        <w:jc w:val="both"/>
        <w:rPr>
          <w:rFonts w:ascii="Times New Roman" w:hAnsi="Times New Roman"/>
          <w:sz w:val="24"/>
          <w:szCs w:val="24"/>
        </w:rPr>
      </w:pPr>
      <w:r w:rsidRPr="00E97C60">
        <w:rPr>
          <w:rFonts w:ascii="Times New Roman" w:hAnsi="Times New Roman"/>
          <w:sz w:val="24"/>
          <w:szCs w:val="24"/>
        </w:rPr>
        <w:t>Многовариантные задания имеют и другие сферы применения кроме защиты</w:t>
      </w:r>
      <w:r>
        <w:rPr>
          <w:rFonts w:ascii="Times New Roman" w:hAnsi="Times New Roman"/>
          <w:sz w:val="24"/>
          <w:szCs w:val="24"/>
        </w:rPr>
        <w:t xml:space="preserve"> </w:t>
      </w:r>
      <w:r w:rsidRPr="00E97C60">
        <w:rPr>
          <w:rFonts w:ascii="Times New Roman" w:hAnsi="Times New Roman"/>
          <w:sz w:val="24"/>
          <w:szCs w:val="24"/>
        </w:rPr>
        <w:t>от списывания. При переписывании контрольной учащемуся требуется выдавать</w:t>
      </w:r>
      <w:r>
        <w:rPr>
          <w:rFonts w:ascii="Times New Roman" w:hAnsi="Times New Roman"/>
          <w:sz w:val="24"/>
          <w:szCs w:val="24"/>
        </w:rPr>
        <w:t xml:space="preserve"> </w:t>
      </w:r>
      <w:r w:rsidRPr="00E97C60">
        <w:rPr>
          <w:rFonts w:ascii="Times New Roman" w:hAnsi="Times New Roman"/>
          <w:sz w:val="24"/>
          <w:szCs w:val="24"/>
        </w:rPr>
        <w:t>новые условия заданий, похожие, но отличающиеся от тех, которые он выполнял</w:t>
      </w:r>
      <w:r>
        <w:rPr>
          <w:rFonts w:ascii="Times New Roman" w:hAnsi="Times New Roman"/>
          <w:sz w:val="24"/>
          <w:szCs w:val="24"/>
        </w:rPr>
        <w:t xml:space="preserve"> </w:t>
      </w:r>
      <w:r w:rsidRPr="00E97C60">
        <w:rPr>
          <w:rFonts w:ascii="Times New Roman" w:hAnsi="Times New Roman"/>
          <w:sz w:val="24"/>
          <w:szCs w:val="24"/>
        </w:rPr>
        <w:t>ранее. Т.е. мн</w:t>
      </w:r>
      <w:r>
        <w:rPr>
          <w:rFonts w:ascii="Times New Roman" w:hAnsi="Times New Roman"/>
          <w:sz w:val="24"/>
          <w:szCs w:val="24"/>
        </w:rPr>
        <w:t>о</w:t>
      </w:r>
      <w:r w:rsidRPr="00E97C60">
        <w:rPr>
          <w:rFonts w:ascii="Times New Roman" w:hAnsi="Times New Roman"/>
          <w:sz w:val="24"/>
          <w:szCs w:val="24"/>
        </w:rPr>
        <w:t>говариантные задания позволят сделать тестирования повторяемыми,</w:t>
      </w:r>
      <w:r>
        <w:rPr>
          <w:rFonts w:ascii="Times New Roman" w:hAnsi="Times New Roman"/>
          <w:sz w:val="24"/>
          <w:szCs w:val="24"/>
        </w:rPr>
        <w:t xml:space="preserve"> </w:t>
      </w:r>
      <w:r w:rsidRPr="00E97C60">
        <w:rPr>
          <w:rFonts w:ascii="Times New Roman" w:hAnsi="Times New Roman"/>
          <w:sz w:val="24"/>
          <w:szCs w:val="24"/>
        </w:rPr>
        <w:t>тем самым они решают сразу несколько проблем, связанных с проведениями</w:t>
      </w:r>
      <w:r>
        <w:rPr>
          <w:rFonts w:ascii="Times New Roman" w:hAnsi="Times New Roman"/>
          <w:sz w:val="24"/>
          <w:szCs w:val="24"/>
        </w:rPr>
        <w:t xml:space="preserve"> </w:t>
      </w:r>
      <w:r w:rsidRPr="00E97C60">
        <w:rPr>
          <w:rFonts w:ascii="Times New Roman" w:hAnsi="Times New Roman"/>
          <w:sz w:val="24"/>
          <w:szCs w:val="24"/>
        </w:rPr>
        <w:t>тестирований.</w:t>
      </w:r>
    </w:p>
    <w:p w14:paraId="4D4CDA11" w14:textId="01759DA7" w:rsidR="009D079A" w:rsidRDefault="009D079A" w:rsidP="00E97C60">
      <w:pPr>
        <w:spacing w:line="360" w:lineRule="auto"/>
        <w:ind w:firstLine="708"/>
        <w:jc w:val="both"/>
        <w:rPr>
          <w:rFonts w:ascii="Times New Roman" w:hAnsi="Times New Roman"/>
          <w:sz w:val="24"/>
          <w:szCs w:val="24"/>
        </w:rPr>
      </w:pPr>
      <w:r w:rsidRPr="00E97C60">
        <w:rPr>
          <w:rFonts w:ascii="Times New Roman" w:hAnsi="Times New Roman"/>
          <w:sz w:val="24"/>
          <w:szCs w:val="24"/>
        </w:rPr>
        <w:t>Еще одно применение, не менее важное чем предыдущие, это тренировка в</w:t>
      </w:r>
      <w:r>
        <w:rPr>
          <w:rFonts w:ascii="Times New Roman" w:hAnsi="Times New Roman"/>
          <w:sz w:val="24"/>
          <w:szCs w:val="24"/>
        </w:rPr>
        <w:t xml:space="preserve"> </w:t>
      </w:r>
      <w:r w:rsidRPr="00E97C60">
        <w:rPr>
          <w:rFonts w:ascii="Times New Roman" w:hAnsi="Times New Roman"/>
          <w:sz w:val="24"/>
          <w:szCs w:val="24"/>
        </w:rPr>
        <w:t>решении и закрепление навыков за счет решения большого количества заданий на</w:t>
      </w:r>
      <w:r>
        <w:rPr>
          <w:rFonts w:ascii="Times New Roman" w:hAnsi="Times New Roman"/>
          <w:sz w:val="24"/>
          <w:szCs w:val="24"/>
        </w:rPr>
        <w:t xml:space="preserve"> </w:t>
      </w:r>
      <w:r w:rsidR="003D0BBC" w:rsidRPr="00E97C60">
        <w:rPr>
          <w:rFonts w:ascii="Times New Roman" w:hAnsi="Times New Roman"/>
          <w:sz w:val="24"/>
          <w:szCs w:val="24"/>
        </w:rPr>
        <w:t>определённую</w:t>
      </w:r>
      <w:r w:rsidRPr="00E97C60">
        <w:rPr>
          <w:rFonts w:ascii="Times New Roman" w:hAnsi="Times New Roman"/>
          <w:sz w:val="24"/>
          <w:szCs w:val="24"/>
        </w:rPr>
        <w:t xml:space="preserve"> тему.</w:t>
      </w:r>
    </w:p>
    <w:p w14:paraId="18569F49" w14:textId="35F1517E" w:rsidR="009D079A" w:rsidRPr="00E470D0" w:rsidRDefault="009D079A" w:rsidP="00E470D0">
      <w:pPr>
        <w:spacing w:line="360" w:lineRule="auto"/>
        <w:ind w:firstLine="708"/>
        <w:jc w:val="both"/>
        <w:rPr>
          <w:rFonts w:ascii="Times New Roman" w:hAnsi="Times New Roman"/>
          <w:sz w:val="24"/>
          <w:szCs w:val="24"/>
        </w:rPr>
      </w:pPr>
      <w:r w:rsidRPr="00E470D0">
        <w:rPr>
          <w:rFonts w:ascii="Times New Roman" w:hAnsi="Times New Roman"/>
          <w:sz w:val="24"/>
          <w:szCs w:val="24"/>
        </w:rPr>
        <w:t>Цель закрепления навыков принципиально отличается от цели защиты от</w:t>
      </w:r>
      <w:r>
        <w:rPr>
          <w:rFonts w:ascii="Times New Roman" w:hAnsi="Times New Roman"/>
          <w:sz w:val="24"/>
          <w:szCs w:val="24"/>
        </w:rPr>
        <w:t xml:space="preserve"> </w:t>
      </w:r>
      <w:r w:rsidRPr="00E470D0">
        <w:rPr>
          <w:rFonts w:ascii="Times New Roman" w:hAnsi="Times New Roman"/>
          <w:sz w:val="24"/>
          <w:szCs w:val="24"/>
        </w:rPr>
        <w:t>списывания, потому что ставит более жесткие требования на различия между</w:t>
      </w:r>
      <w:r>
        <w:rPr>
          <w:rFonts w:ascii="Times New Roman" w:hAnsi="Times New Roman"/>
          <w:sz w:val="24"/>
          <w:szCs w:val="24"/>
        </w:rPr>
        <w:t xml:space="preserve"> </w:t>
      </w:r>
      <w:r w:rsidRPr="00E470D0">
        <w:rPr>
          <w:rFonts w:ascii="Times New Roman" w:hAnsi="Times New Roman"/>
          <w:sz w:val="24"/>
          <w:szCs w:val="24"/>
        </w:rPr>
        <w:t>заданиями одного типа. Если для защиты достаточно небольшого изменения условия,</w:t>
      </w:r>
      <w:r>
        <w:rPr>
          <w:rFonts w:ascii="Times New Roman" w:hAnsi="Times New Roman"/>
          <w:sz w:val="24"/>
          <w:szCs w:val="24"/>
        </w:rPr>
        <w:t xml:space="preserve"> </w:t>
      </w:r>
      <w:r w:rsidRPr="00E470D0">
        <w:rPr>
          <w:rFonts w:ascii="Times New Roman" w:hAnsi="Times New Roman"/>
          <w:sz w:val="24"/>
          <w:szCs w:val="24"/>
        </w:rPr>
        <w:t>которое не касается содержательной основы задачи, то для тренировки задачи</w:t>
      </w:r>
      <w:r>
        <w:rPr>
          <w:rFonts w:ascii="Times New Roman" w:hAnsi="Times New Roman"/>
          <w:sz w:val="24"/>
          <w:szCs w:val="24"/>
        </w:rPr>
        <w:t xml:space="preserve"> </w:t>
      </w:r>
      <w:r w:rsidRPr="00E470D0">
        <w:rPr>
          <w:rFonts w:ascii="Times New Roman" w:hAnsi="Times New Roman"/>
          <w:sz w:val="24"/>
          <w:szCs w:val="24"/>
        </w:rPr>
        <w:t>должны быть максимально разнообразны в рамках того сюжета, который они</w:t>
      </w:r>
      <w:r>
        <w:rPr>
          <w:rFonts w:ascii="Times New Roman" w:hAnsi="Times New Roman"/>
          <w:sz w:val="24"/>
          <w:szCs w:val="24"/>
        </w:rPr>
        <w:t xml:space="preserve"> </w:t>
      </w:r>
      <w:r w:rsidRPr="00E470D0">
        <w:rPr>
          <w:rFonts w:ascii="Times New Roman" w:hAnsi="Times New Roman"/>
          <w:sz w:val="24"/>
          <w:szCs w:val="24"/>
        </w:rPr>
        <w:t>покрывают. Другими словами, при проведении тестирования сложность всех</w:t>
      </w:r>
      <w:r>
        <w:rPr>
          <w:rFonts w:ascii="Times New Roman" w:hAnsi="Times New Roman"/>
          <w:sz w:val="24"/>
          <w:szCs w:val="24"/>
        </w:rPr>
        <w:t xml:space="preserve"> </w:t>
      </w:r>
      <w:r w:rsidRPr="00E470D0">
        <w:rPr>
          <w:rFonts w:ascii="Times New Roman" w:hAnsi="Times New Roman"/>
          <w:sz w:val="24"/>
          <w:szCs w:val="24"/>
        </w:rPr>
        <w:t>вариантов одного задания должна быть одинаковой. При тренировке навыка каждое</w:t>
      </w:r>
      <w:r>
        <w:rPr>
          <w:rFonts w:ascii="Times New Roman" w:hAnsi="Times New Roman"/>
          <w:sz w:val="24"/>
          <w:szCs w:val="24"/>
        </w:rPr>
        <w:t xml:space="preserve"> </w:t>
      </w:r>
      <w:r w:rsidRPr="00E470D0">
        <w:rPr>
          <w:rFonts w:ascii="Times New Roman" w:hAnsi="Times New Roman"/>
          <w:sz w:val="24"/>
          <w:szCs w:val="24"/>
        </w:rPr>
        <w:t xml:space="preserve">новое задание </w:t>
      </w:r>
      <w:r w:rsidR="00CD7399">
        <w:rPr>
          <w:rFonts w:ascii="Times New Roman" w:hAnsi="Times New Roman"/>
          <w:sz w:val="24"/>
          <w:szCs w:val="24"/>
        </w:rPr>
        <w:t>должно</w:t>
      </w:r>
      <w:r w:rsidRPr="00E470D0">
        <w:rPr>
          <w:rFonts w:ascii="Times New Roman" w:hAnsi="Times New Roman"/>
          <w:sz w:val="24"/>
          <w:szCs w:val="24"/>
        </w:rPr>
        <w:t xml:space="preserve"> затрагивать новые для студента ситуации, с которыми он еще</w:t>
      </w:r>
      <w:r>
        <w:rPr>
          <w:rFonts w:ascii="Times New Roman" w:hAnsi="Times New Roman"/>
          <w:sz w:val="24"/>
          <w:szCs w:val="24"/>
        </w:rPr>
        <w:t xml:space="preserve"> </w:t>
      </w:r>
      <w:r w:rsidRPr="00E470D0">
        <w:rPr>
          <w:rFonts w:ascii="Times New Roman" w:hAnsi="Times New Roman"/>
          <w:sz w:val="24"/>
          <w:szCs w:val="24"/>
        </w:rPr>
        <w:t>не встречался.</w:t>
      </w:r>
    </w:p>
    <w:p w14:paraId="4E297694" w14:textId="77777777" w:rsidR="009D079A" w:rsidRDefault="009D079A" w:rsidP="00E470D0">
      <w:pPr>
        <w:spacing w:line="360" w:lineRule="auto"/>
        <w:ind w:firstLine="708"/>
        <w:jc w:val="both"/>
        <w:rPr>
          <w:rFonts w:ascii="Times New Roman" w:hAnsi="Times New Roman"/>
          <w:sz w:val="24"/>
          <w:szCs w:val="24"/>
        </w:rPr>
      </w:pPr>
      <w:r w:rsidRPr="00E470D0">
        <w:rPr>
          <w:rFonts w:ascii="Times New Roman" w:hAnsi="Times New Roman"/>
          <w:sz w:val="24"/>
          <w:szCs w:val="24"/>
        </w:rPr>
        <w:t>Ручная подготовка многовариа</w:t>
      </w:r>
      <w:r>
        <w:rPr>
          <w:rFonts w:ascii="Times New Roman" w:hAnsi="Times New Roman"/>
          <w:sz w:val="24"/>
          <w:szCs w:val="24"/>
        </w:rPr>
        <w:t>н</w:t>
      </w:r>
      <w:r w:rsidRPr="00E470D0">
        <w:rPr>
          <w:rFonts w:ascii="Times New Roman" w:hAnsi="Times New Roman"/>
          <w:sz w:val="24"/>
          <w:szCs w:val="24"/>
        </w:rPr>
        <w:t>тных заданий представляет сложность в первую</w:t>
      </w:r>
      <w:r>
        <w:rPr>
          <w:rFonts w:ascii="Times New Roman" w:hAnsi="Times New Roman"/>
          <w:sz w:val="24"/>
          <w:szCs w:val="24"/>
        </w:rPr>
        <w:t xml:space="preserve"> </w:t>
      </w:r>
      <w:r w:rsidRPr="00E470D0">
        <w:rPr>
          <w:rFonts w:ascii="Times New Roman" w:hAnsi="Times New Roman"/>
          <w:sz w:val="24"/>
          <w:szCs w:val="24"/>
        </w:rPr>
        <w:t>очередь из-за объема необходимой однообразной работы и возникающих при этом</w:t>
      </w:r>
      <w:r>
        <w:rPr>
          <w:rFonts w:ascii="Times New Roman" w:hAnsi="Times New Roman"/>
          <w:sz w:val="24"/>
          <w:szCs w:val="24"/>
        </w:rPr>
        <w:t xml:space="preserve"> </w:t>
      </w:r>
      <w:r w:rsidRPr="00E470D0">
        <w:rPr>
          <w:rFonts w:ascii="Times New Roman" w:hAnsi="Times New Roman"/>
          <w:sz w:val="24"/>
          <w:szCs w:val="24"/>
        </w:rPr>
        <w:t>ошибок и опечаток.</w:t>
      </w:r>
    </w:p>
    <w:p w14:paraId="27B6FB69" w14:textId="1858FAF7" w:rsidR="009D079A" w:rsidRPr="00E470D0" w:rsidRDefault="009D079A" w:rsidP="00E470D0">
      <w:pPr>
        <w:spacing w:line="360" w:lineRule="auto"/>
        <w:ind w:firstLine="708"/>
        <w:jc w:val="both"/>
        <w:rPr>
          <w:rFonts w:ascii="Times New Roman" w:hAnsi="Times New Roman"/>
          <w:sz w:val="24"/>
          <w:szCs w:val="24"/>
        </w:rPr>
      </w:pPr>
      <w:r>
        <w:rPr>
          <w:rFonts w:ascii="Times New Roman" w:hAnsi="Times New Roman"/>
          <w:sz w:val="24"/>
          <w:szCs w:val="24"/>
        </w:rPr>
        <w:t>Веб-приложение «Генератор зада</w:t>
      </w:r>
      <w:r w:rsidR="00CD7399">
        <w:rPr>
          <w:rFonts w:ascii="Times New Roman" w:hAnsi="Times New Roman"/>
          <w:sz w:val="24"/>
          <w:szCs w:val="24"/>
        </w:rPr>
        <w:t>ний</w:t>
      </w:r>
      <w:r>
        <w:rPr>
          <w:rFonts w:ascii="Times New Roman" w:hAnsi="Times New Roman"/>
          <w:sz w:val="24"/>
          <w:szCs w:val="24"/>
        </w:rPr>
        <w:t>» позволяет генерировать</w:t>
      </w:r>
      <w:r w:rsidRPr="00E97C60">
        <w:rPr>
          <w:rFonts w:ascii="Times New Roman" w:hAnsi="Times New Roman"/>
          <w:sz w:val="24"/>
          <w:szCs w:val="24"/>
        </w:rPr>
        <w:t xml:space="preserve"> </w:t>
      </w:r>
      <w:r>
        <w:rPr>
          <w:rFonts w:ascii="Times New Roman" w:hAnsi="Times New Roman"/>
          <w:sz w:val="24"/>
          <w:szCs w:val="24"/>
        </w:rPr>
        <w:t>многовариантные учебные задания</w:t>
      </w:r>
      <w:r w:rsidRPr="00E97C60">
        <w:rPr>
          <w:rFonts w:ascii="Times New Roman" w:hAnsi="Times New Roman"/>
          <w:sz w:val="24"/>
          <w:szCs w:val="24"/>
        </w:rPr>
        <w:t>. Многовариантные задания имеют несколько вариантов</w:t>
      </w:r>
      <w:r>
        <w:rPr>
          <w:rFonts w:ascii="Times New Roman" w:hAnsi="Times New Roman"/>
          <w:sz w:val="24"/>
          <w:szCs w:val="24"/>
        </w:rPr>
        <w:t xml:space="preserve"> </w:t>
      </w:r>
      <w:r w:rsidRPr="00E97C60">
        <w:rPr>
          <w:rFonts w:ascii="Times New Roman" w:hAnsi="Times New Roman"/>
          <w:sz w:val="24"/>
          <w:szCs w:val="24"/>
        </w:rPr>
        <w:t xml:space="preserve">условия и могут </w:t>
      </w:r>
      <w:r w:rsidRPr="00E97C60">
        <w:rPr>
          <w:rFonts w:ascii="Times New Roman" w:hAnsi="Times New Roman"/>
          <w:sz w:val="24"/>
          <w:szCs w:val="24"/>
        </w:rPr>
        <w:lastRenderedPageBreak/>
        <w:t>использоваться преподавате</w:t>
      </w:r>
      <w:r>
        <w:rPr>
          <w:rFonts w:ascii="Times New Roman" w:hAnsi="Times New Roman"/>
          <w:sz w:val="24"/>
          <w:szCs w:val="24"/>
        </w:rPr>
        <w:t xml:space="preserve">лями во время контрольных работ. </w:t>
      </w:r>
      <w:r w:rsidRPr="00E97C60">
        <w:rPr>
          <w:rFonts w:ascii="Times New Roman" w:hAnsi="Times New Roman"/>
          <w:sz w:val="24"/>
          <w:szCs w:val="24"/>
        </w:rPr>
        <w:t>Учащиеся могут использовать многовариантные</w:t>
      </w:r>
      <w:r>
        <w:rPr>
          <w:rFonts w:ascii="Times New Roman" w:hAnsi="Times New Roman"/>
          <w:sz w:val="24"/>
          <w:szCs w:val="24"/>
        </w:rPr>
        <w:t xml:space="preserve"> </w:t>
      </w:r>
      <w:r w:rsidRPr="00E97C60">
        <w:rPr>
          <w:rFonts w:ascii="Times New Roman" w:hAnsi="Times New Roman"/>
          <w:sz w:val="24"/>
          <w:szCs w:val="24"/>
        </w:rPr>
        <w:t>задания для тренировки в решении задач по определенной теме.</w:t>
      </w:r>
    </w:p>
    <w:p w14:paraId="31D7B759" w14:textId="77777777" w:rsidR="009D079A" w:rsidRDefault="009D079A" w:rsidP="00E470D0">
      <w:pPr>
        <w:pStyle w:val="a8"/>
        <w:spacing w:line="360" w:lineRule="auto"/>
      </w:pPr>
      <w:r>
        <w:t xml:space="preserve">Существуют аналогичные генераторы, расположенные в сети Интернет и позволяющие учителям и преподавателям генерировать задания, не выходя из браузера. </w:t>
      </w:r>
    </w:p>
    <w:p w14:paraId="3BA1A0C2" w14:textId="77777777" w:rsidR="009D079A" w:rsidRDefault="009D079A" w:rsidP="00E470D0">
      <w:pPr>
        <w:pStyle w:val="a8"/>
        <w:spacing w:line="360" w:lineRule="auto"/>
      </w:pPr>
      <w:r>
        <w:t xml:space="preserve">Например, существует сайт </w:t>
      </w:r>
      <w:hyperlink r:id="rId8" w:history="1">
        <w:r w:rsidRPr="00820B4B">
          <w:rPr>
            <w:rStyle w:val="a7"/>
            <w:rFonts w:cs="Mangal"/>
          </w:rPr>
          <w:t>http://abak.pozitiv-r.ru/math/191-generatorzadanij-onlajn</w:t>
        </w:r>
      </w:hyperlink>
      <w:r>
        <w:t xml:space="preserve"> - он генерирует задания на арифметические вычисления. Учитель или преподаватель может установить ряд параметров генерации: выбрать разрядность чисел, какие именно арифметические операции использовать, сколько должно быть операций, генерировать ли скобки. Этот сайт сам по себе вряд ли будет полезен широкому кругу преподавателей, потому что других генераторов на нем нет, но он лишний раз демонстрирует актуальность данной разработки. </w:t>
      </w:r>
    </w:p>
    <w:p w14:paraId="42A0FAA2" w14:textId="496C9C31" w:rsidR="009D079A" w:rsidRDefault="009D079A" w:rsidP="00E470D0">
      <w:pPr>
        <w:pStyle w:val="a8"/>
        <w:spacing w:line="360" w:lineRule="auto"/>
      </w:pPr>
      <w:r>
        <w:t>Более серьезные разработки можно найти в англоязычном Интернете. Вот несколько сайтов, позволяющих генерировать за</w:t>
      </w:r>
      <w:r w:rsidR="00F724A1">
        <w:t xml:space="preserve">дания не выходя из браузера: </w:t>
      </w:r>
      <w:hyperlink r:id="rId9" w:history="1">
        <w:r w:rsidRPr="00820B4B">
          <w:rPr>
            <w:rStyle w:val="a7"/>
            <w:rFonts w:cs="Mangal"/>
          </w:rPr>
          <w:t>http://www.math-aids.com</w:t>
        </w:r>
      </w:hyperlink>
      <w:r>
        <w:t xml:space="preserve">, </w:t>
      </w:r>
      <w:hyperlink r:id="rId10" w:history="1">
        <w:r w:rsidRPr="00820B4B">
          <w:rPr>
            <w:rStyle w:val="a7"/>
            <w:rFonts w:cs="Mangal"/>
          </w:rPr>
          <w:t>http://mytestbook.com</w:t>
        </w:r>
      </w:hyperlink>
      <w:r>
        <w:t xml:space="preserve">, </w:t>
      </w:r>
      <w:hyperlink r:id="rId11" w:history="1">
        <w:r w:rsidRPr="00820B4B">
          <w:rPr>
            <w:rStyle w:val="a7"/>
            <w:rFonts w:cs="Mangal"/>
          </w:rPr>
          <w:t>http://www.makeworksheets.com/platinum/samples/math/index.html</w:t>
        </w:r>
      </w:hyperlink>
      <w:r>
        <w:t xml:space="preserve">. Последний сайт, в отличие от первых двух, платный. Наборы заданий на всех сайтах ограничены, т.е., если необходимого задания нет, сгенерировать его не получится. Еще один недостаток — это английский язык условий, хотя среди задач встречается много задач без текста. Ну а очевидное достоинство сайтов — красочный результат. В заданиях используются рисунки, и все это аккуратно расположено на листе. </w:t>
      </w:r>
    </w:p>
    <w:p w14:paraId="34BBEF9F" w14:textId="77777777" w:rsidR="009D079A" w:rsidRDefault="009D079A" w:rsidP="00E470D0">
      <w:pPr>
        <w:pStyle w:val="a4"/>
        <w:shd w:val="clear" w:color="auto" w:fill="FFFFFF"/>
        <w:spacing w:before="120" w:beforeAutospacing="0" w:after="120" w:afterAutospacing="0" w:line="360" w:lineRule="auto"/>
        <w:jc w:val="both"/>
      </w:pPr>
      <w:r w:rsidRPr="001978E9">
        <w:tab/>
      </w:r>
    </w:p>
    <w:p w14:paraId="28E46747" w14:textId="77777777" w:rsidR="009D079A" w:rsidRDefault="009D079A" w:rsidP="006873BD">
      <w:pPr>
        <w:rPr>
          <w:rFonts w:ascii="Times New Roman" w:hAnsi="Times New Roman"/>
          <w:sz w:val="24"/>
          <w:szCs w:val="24"/>
        </w:rPr>
      </w:pPr>
    </w:p>
    <w:p w14:paraId="5D5AD154" w14:textId="77777777" w:rsidR="009D079A" w:rsidRPr="000C5A25" w:rsidRDefault="009D079A" w:rsidP="006873BD">
      <w:pPr>
        <w:rPr>
          <w:rFonts w:ascii="Times New Roman" w:hAnsi="Times New Roman"/>
          <w:sz w:val="24"/>
          <w:szCs w:val="24"/>
        </w:rPr>
      </w:pPr>
    </w:p>
    <w:p w14:paraId="001D68BF" w14:textId="77777777" w:rsidR="009D079A" w:rsidRDefault="009D079A">
      <w:pPr>
        <w:rPr>
          <w:rFonts w:ascii="Times New Roman" w:hAnsi="Times New Roman"/>
          <w:b/>
          <w:color w:val="000000"/>
          <w:sz w:val="28"/>
          <w:szCs w:val="28"/>
        </w:rPr>
      </w:pPr>
      <w:r>
        <w:rPr>
          <w:rFonts w:ascii="Times New Roman" w:hAnsi="Times New Roman"/>
          <w:b/>
          <w:color w:val="000000"/>
          <w:sz w:val="28"/>
          <w:szCs w:val="28"/>
        </w:rPr>
        <w:br w:type="page"/>
      </w:r>
    </w:p>
    <w:p w14:paraId="03482A14" w14:textId="77777777" w:rsidR="009D079A" w:rsidRPr="005278DB" w:rsidRDefault="009D079A" w:rsidP="00362BCF">
      <w:pPr>
        <w:pStyle w:val="1"/>
        <w:rPr>
          <w:b/>
          <w:sz w:val="28"/>
          <w:szCs w:val="28"/>
        </w:rPr>
      </w:pPr>
      <w:bookmarkStart w:id="3" w:name="_Toc468195118"/>
      <w:bookmarkStart w:id="4" w:name="_Toc468649805"/>
      <w:bookmarkStart w:id="5" w:name="_Toc468195120"/>
      <w:r w:rsidRPr="005278DB">
        <w:rPr>
          <w:b/>
        </w:rPr>
        <w:lastRenderedPageBreak/>
        <w:t>1 Анализ требований и уточнение спецификаций</w:t>
      </w:r>
      <w:bookmarkEnd w:id="3"/>
      <w:bookmarkEnd w:id="4"/>
    </w:p>
    <w:p w14:paraId="0282E7B6" w14:textId="77777777" w:rsidR="009D079A" w:rsidRDefault="009D079A" w:rsidP="005278DB">
      <w:pPr>
        <w:pStyle w:val="2"/>
        <w:ind w:firstLine="426"/>
      </w:pPr>
      <w:bookmarkStart w:id="6" w:name="_Toc468649806"/>
      <w:r w:rsidRPr="00774B19">
        <w:t>1.</w:t>
      </w:r>
      <w:r>
        <w:t>1</w:t>
      </w:r>
      <w:r w:rsidRPr="00774B19">
        <w:t xml:space="preserve"> Анализ задания и выбор технологии, языка и среды разработки</w:t>
      </w:r>
      <w:bookmarkEnd w:id="5"/>
      <w:bookmarkEnd w:id="6"/>
    </w:p>
    <w:p w14:paraId="72FFD392" w14:textId="77777777" w:rsidR="009D079A" w:rsidRPr="00774B19" w:rsidRDefault="009D079A" w:rsidP="005278DB">
      <w:pPr>
        <w:pStyle w:val="a6"/>
        <w:spacing w:after="120" w:line="240" w:lineRule="auto"/>
        <w:ind w:left="0" w:firstLine="426"/>
        <w:jc w:val="both"/>
        <w:rPr>
          <w:rFonts w:ascii="Times New Roman" w:hAnsi="Times New Roman"/>
          <w:color w:val="000000"/>
          <w:sz w:val="24"/>
          <w:szCs w:val="24"/>
          <w:shd w:val="clear" w:color="auto" w:fill="FFFFFF"/>
        </w:rPr>
      </w:pPr>
      <w:r w:rsidRPr="00774B19">
        <w:rPr>
          <w:rFonts w:ascii="Times New Roman" w:hAnsi="Times New Roman"/>
          <w:color w:val="000000"/>
          <w:sz w:val="24"/>
          <w:szCs w:val="24"/>
          <w:shd w:val="clear" w:color="auto" w:fill="FFFFFF"/>
        </w:rPr>
        <w:t>К</w:t>
      </w:r>
      <w:r>
        <w:rPr>
          <w:rFonts w:ascii="Times New Roman" w:hAnsi="Times New Roman"/>
          <w:color w:val="000000"/>
          <w:sz w:val="24"/>
          <w:szCs w:val="24"/>
          <w:shd w:val="clear" w:color="auto" w:fill="FFFFFF"/>
        </w:rPr>
        <w:t>ак показал анализ задания</w:t>
      </w:r>
      <w:r w:rsidRPr="00774B19">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 xml:space="preserve"> в</w:t>
      </w:r>
      <w:r w:rsidRPr="00774B19">
        <w:rPr>
          <w:rFonts w:ascii="Times New Roman" w:hAnsi="Times New Roman"/>
          <w:color w:val="000000"/>
          <w:sz w:val="24"/>
          <w:szCs w:val="24"/>
          <w:shd w:val="clear" w:color="auto" w:fill="FFFFFF"/>
        </w:rPr>
        <w:t xml:space="preserve"> программн</w:t>
      </w:r>
      <w:r>
        <w:rPr>
          <w:rFonts w:ascii="Times New Roman" w:hAnsi="Times New Roman"/>
          <w:color w:val="000000"/>
          <w:sz w:val="24"/>
          <w:szCs w:val="24"/>
          <w:shd w:val="clear" w:color="auto" w:fill="FFFFFF"/>
        </w:rPr>
        <w:t>ом</w:t>
      </w:r>
      <w:r w:rsidRPr="00774B19">
        <w:rPr>
          <w:rFonts w:ascii="Times New Roman" w:hAnsi="Times New Roman"/>
          <w:color w:val="000000"/>
          <w:sz w:val="24"/>
          <w:szCs w:val="24"/>
          <w:shd w:val="clear" w:color="auto" w:fill="FFFFFF"/>
        </w:rPr>
        <w:t xml:space="preserve"> продукт</w:t>
      </w:r>
      <w:r>
        <w:rPr>
          <w:rFonts w:ascii="Times New Roman" w:hAnsi="Times New Roman"/>
          <w:color w:val="000000"/>
          <w:sz w:val="24"/>
          <w:szCs w:val="24"/>
          <w:shd w:val="clear" w:color="auto" w:fill="FFFFFF"/>
        </w:rPr>
        <w:t>е долж</w:t>
      </w:r>
      <w:r w:rsidRPr="00774B19">
        <w:rPr>
          <w:rFonts w:ascii="Times New Roman" w:hAnsi="Times New Roman"/>
          <w:color w:val="000000"/>
          <w:sz w:val="24"/>
          <w:szCs w:val="24"/>
          <w:shd w:val="clear" w:color="auto" w:fill="FFFFFF"/>
        </w:rPr>
        <w:t>н</w:t>
      </w:r>
      <w:r>
        <w:rPr>
          <w:rFonts w:ascii="Times New Roman" w:hAnsi="Times New Roman"/>
          <w:color w:val="000000"/>
          <w:sz w:val="24"/>
          <w:szCs w:val="24"/>
          <w:shd w:val="clear" w:color="auto" w:fill="FFFFFF"/>
        </w:rPr>
        <w:t>о быть реализовано</w:t>
      </w:r>
      <w:r w:rsidRPr="00774B19">
        <w:rPr>
          <w:rFonts w:ascii="Times New Roman" w:hAnsi="Times New Roman"/>
          <w:color w:val="000000"/>
          <w:sz w:val="24"/>
          <w:szCs w:val="24"/>
          <w:shd w:val="clear" w:color="auto" w:fill="FFFFFF"/>
        </w:rPr>
        <w:t>:</w:t>
      </w:r>
    </w:p>
    <w:p w14:paraId="5B647745" w14:textId="77777777" w:rsidR="009D079A" w:rsidRDefault="009D079A" w:rsidP="00470B7F">
      <w:pPr>
        <w:pStyle w:val="af2"/>
        <w:numPr>
          <w:ilvl w:val="0"/>
          <w:numId w:val="13"/>
        </w:numPr>
      </w:pPr>
      <w:proofErr w:type="gramStart"/>
      <w:r>
        <w:t>регистрация</w:t>
      </w:r>
      <w:proofErr w:type="gramEnd"/>
      <w:r>
        <w:t xml:space="preserve"> новых пользователей;</w:t>
      </w:r>
    </w:p>
    <w:p w14:paraId="3840719A" w14:textId="77777777" w:rsidR="009D079A" w:rsidRDefault="009D079A" w:rsidP="00470B7F">
      <w:pPr>
        <w:pStyle w:val="af2"/>
        <w:numPr>
          <w:ilvl w:val="0"/>
          <w:numId w:val="13"/>
        </w:numPr>
      </w:pPr>
      <w:proofErr w:type="gramStart"/>
      <w:r>
        <w:t>авторизация</w:t>
      </w:r>
      <w:proofErr w:type="gramEnd"/>
      <w:r>
        <w:t xml:space="preserve"> пользователей</w:t>
      </w:r>
      <w:r>
        <w:rPr>
          <w:lang w:val="en-US"/>
        </w:rPr>
        <w:t>;</w:t>
      </w:r>
    </w:p>
    <w:p w14:paraId="1B52EB20" w14:textId="77777777" w:rsidR="009D079A" w:rsidRPr="00FE2546" w:rsidRDefault="009D079A" w:rsidP="00470B7F">
      <w:pPr>
        <w:pStyle w:val="af2"/>
        <w:numPr>
          <w:ilvl w:val="0"/>
          <w:numId w:val="13"/>
        </w:numPr>
      </w:pPr>
      <w:proofErr w:type="gramStart"/>
      <w:r>
        <w:t>ввод</w:t>
      </w:r>
      <w:proofErr w:type="gramEnd"/>
      <w:r>
        <w:t xml:space="preserve"> шаблона задачи и решения</w:t>
      </w:r>
      <w:r w:rsidRPr="00FE2546">
        <w:t>;</w:t>
      </w:r>
    </w:p>
    <w:p w14:paraId="5712FDB8" w14:textId="77777777" w:rsidR="009D079A" w:rsidRPr="00FE2546" w:rsidRDefault="009D079A" w:rsidP="00470B7F">
      <w:pPr>
        <w:pStyle w:val="af2"/>
        <w:numPr>
          <w:ilvl w:val="0"/>
          <w:numId w:val="13"/>
        </w:numPr>
      </w:pPr>
      <w:proofErr w:type="gramStart"/>
      <w:r>
        <w:t>объединение</w:t>
      </w:r>
      <w:proofErr w:type="gramEnd"/>
      <w:r>
        <w:t xml:space="preserve"> задач в группы задач</w:t>
      </w:r>
      <w:r w:rsidRPr="00FE2546">
        <w:t>;</w:t>
      </w:r>
    </w:p>
    <w:p w14:paraId="0E9C668C" w14:textId="77777777" w:rsidR="009D079A" w:rsidRPr="00FE2546" w:rsidRDefault="009D079A" w:rsidP="00470B7F">
      <w:pPr>
        <w:pStyle w:val="af2"/>
        <w:numPr>
          <w:ilvl w:val="0"/>
          <w:numId w:val="13"/>
        </w:numPr>
      </w:pPr>
      <w:proofErr w:type="gramStart"/>
      <w:r>
        <w:t>ввод</w:t>
      </w:r>
      <w:proofErr w:type="gramEnd"/>
      <w:r>
        <w:t xml:space="preserve"> шаблона билета, включающего в себя задачи или группы задач</w:t>
      </w:r>
      <w:r w:rsidRPr="00FE2546">
        <w:t>;</w:t>
      </w:r>
    </w:p>
    <w:p w14:paraId="2116AF26" w14:textId="77777777" w:rsidR="009D079A" w:rsidRDefault="009D079A" w:rsidP="00470B7F">
      <w:pPr>
        <w:pStyle w:val="af2"/>
        <w:numPr>
          <w:ilvl w:val="0"/>
          <w:numId w:val="13"/>
        </w:numPr>
      </w:pPr>
      <w:proofErr w:type="gramStart"/>
      <w:r>
        <w:t>генерирование</w:t>
      </w:r>
      <w:proofErr w:type="gramEnd"/>
      <w:r>
        <w:t xml:space="preserve"> вариантов по шаблону билета;</w:t>
      </w:r>
    </w:p>
    <w:p w14:paraId="7E4A17AC" w14:textId="77777777" w:rsidR="009D079A" w:rsidRDefault="009D079A" w:rsidP="00470B7F">
      <w:pPr>
        <w:pStyle w:val="af2"/>
        <w:numPr>
          <w:ilvl w:val="0"/>
          <w:numId w:val="13"/>
        </w:numPr>
      </w:pPr>
      <w:proofErr w:type="gramStart"/>
      <w:r>
        <w:t>сохранение</w:t>
      </w:r>
      <w:proofErr w:type="gramEnd"/>
      <w:r>
        <w:t xml:space="preserve"> раннее сгенерированных вариантов;</w:t>
      </w:r>
    </w:p>
    <w:p w14:paraId="7B7B1DA3" w14:textId="1D94EE27" w:rsidR="009D079A" w:rsidRDefault="009D079A" w:rsidP="00470B7F">
      <w:pPr>
        <w:pStyle w:val="af2"/>
        <w:numPr>
          <w:ilvl w:val="0"/>
          <w:numId w:val="13"/>
        </w:numPr>
      </w:pPr>
      <w:proofErr w:type="gramStart"/>
      <w:r>
        <w:t>просмотр</w:t>
      </w:r>
      <w:proofErr w:type="gramEnd"/>
      <w:r>
        <w:t xml:space="preserve"> ранее сгенерированных вариантов;</w:t>
      </w:r>
    </w:p>
    <w:p w14:paraId="3D2CF5AB" w14:textId="28A083AA" w:rsidR="009D079A" w:rsidRDefault="009D079A" w:rsidP="00470B7F">
      <w:pPr>
        <w:pStyle w:val="af2"/>
        <w:numPr>
          <w:ilvl w:val="0"/>
          <w:numId w:val="13"/>
        </w:numPr>
      </w:pPr>
      <w:proofErr w:type="gramStart"/>
      <w:r>
        <w:t>редактирование</w:t>
      </w:r>
      <w:proofErr w:type="gramEnd"/>
      <w:r w:rsidR="00CD7399">
        <w:t xml:space="preserve"> и удаление</w:t>
      </w:r>
      <w:r>
        <w:t xml:space="preserve"> задач, групп задач, билетов;</w:t>
      </w:r>
    </w:p>
    <w:p w14:paraId="3226C2DA" w14:textId="77777777" w:rsidR="009D079A" w:rsidRPr="00470B7F" w:rsidRDefault="009D079A" w:rsidP="00470B7F">
      <w:pPr>
        <w:pStyle w:val="af2"/>
        <w:numPr>
          <w:ilvl w:val="0"/>
          <w:numId w:val="13"/>
        </w:numPr>
      </w:pPr>
      <w:proofErr w:type="gramStart"/>
      <w:r>
        <w:t>поиск</w:t>
      </w:r>
      <w:proofErr w:type="gramEnd"/>
      <w:r>
        <w:t xml:space="preserve"> задач, групп задач, билетов;</w:t>
      </w:r>
    </w:p>
    <w:p w14:paraId="140DEB8F" w14:textId="0B03918A" w:rsidR="009D079A" w:rsidRDefault="009D079A" w:rsidP="005278DB">
      <w:pPr>
        <w:spacing w:before="120" w:after="120" w:line="360" w:lineRule="auto"/>
        <w:ind w:firstLine="426"/>
        <w:jc w:val="both"/>
        <w:rPr>
          <w:rFonts w:ascii="Times New Roman" w:hAnsi="Times New Roman"/>
          <w:color w:val="000000"/>
          <w:sz w:val="24"/>
          <w:shd w:val="clear" w:color="auto" w:fill="F9F9F9"/>
        </w:rPr>
      </w:pPr>
      <w:r w:rsidRPr="007037B8">
        <w:rPr>
          <w:rFonts w:ascii="Times New Roman" w:hAnsi="Times New Roman"/>
          <w:color w:val="000000"/>
          <w:sz w:val="24"/>
        </w:rPr>
        <w:t xml:space="preserve">Для создания данного программного продукта был использован полноценный, многоуровневый </w:t>
      </w:r>
      <w:proofErr w:type="spellStart"/>
      <w:r w:rsidRPr="007037B8">
        <w:rPr>
          <w:rFonts w:ascii="Times New Roman" w:hAnsi="Times New Roman"/>
          <w:color w:val="000000"/>
          <w:sz w:val="24"/>
        </w:rPr>
        <w:t>фреймворк</w:t>
      </w:r>
      <w:proofErr w:type="spellEnd"/>
      <w:r w:rsidRPr="007037B8">
        <w:rPr>
          <w:rFonts w:ascii="Times New Roman" w:hAnsi="Times New Roman"/>
          <w:color w:val="000000"/>
          <w:sz w:val="24"/>
        </w:rPr>
        <w:t xml:space="preserve">, использующий базы данных, </w:t>
      </w:r>
      <w:r w:rsidRPr="007037B8">
        <w:rPr>
          <w:rFonts w:ascii="Times New Roman" w:hAnsi="Times New Roman"/>
          <w:color w:val="000000"/>
          <w:sz w:val="24"/>
          <w:lang w:val="en-US"/>
        </w:rPr>
        <w:t>Ruby</w:t>
      </w:r>
      <w:r w:rsidRPr="007037B8">
        <w:rPr>
          <w:rFonts w:ascii="Times New Roman" w:hAnsi="Times New Roman"/>
          <w:color w:val="000000"/>
          <w:sz w:val="24"/>
        </w:rPr>
        <w:t xml:space="preserve"> </w:t>
      </w:r>
      <w:r w:rsidRPr="007037B8">
        <w:rPr>
          <w:rFonts w:ascii="Times New Roman" w:hAnsi="Times New Roman"/>
          <w:color w:val="000000"/>
          <w:sz w:val="24"/>
          <w:lang w:val="en-US"/>
        </w:rPr>
        <w:t>on</w:t>
      </w:r>
      <w:r w:rsidRPr="007037B8">
        <w:rPr>
          <w:rFonts w:ascii="Times New Roman" w:hAnsi="Times New Roman"/>
          <w:color w:val="000000"/>
          <w:sz w:val="24"/>
        </w:rPr>
        <w:t xml:space="preserve"> </w:t>
      </w:r>
      <w:r w:rsidRPr="007037B8">
        <w:rPr>
          <w:rFonts w:ascii="Times New Roman" w:hAnsi="Times New Roman"/>
          <w:color w:val="000000"/>
          <w:sz w:val="24"/>
          <w:lang w:val="en-US"/>
        </w:rPr>
        <w:t>Rails</w:t>
      </w:r>
      <w:r w:rsidRPr="007037B8">
        <w:rPr>
          <w:rFonts w:ascii="Times New Roman" w:hAnsi="Times New Roman"/>
          <w:color w:val="000000"/>
          <w:sz w:val="24"/>
        </w:rPr>
        <w:t>, который основан на архитектуре Модель-Представление-Контроллер</w:t>
      </w:r>
      <w:r>
        <w:rPr>
          <w:rFonts w:ascii="Times New Roman" w:hAnsi="Times New Roman"/>
          <w:color w:val="000000"/>
          <w:sz w:val="24"/>
        </w:rPr>
        <w:t xml:space="preserve"> </w:t>
      </w:r>
      <w:r w:rsidRPr="007037B8">
        <w:rPr>
          <w:rFonts w:ascii="Times New Roman" w:hAnsi="Times New Roman"/>
          <w:color w:val="000000"/>
          <w:sz w:val="24"/>
          <w:shd w:val="clear" w:color="auto" w:fill="F9F9F9"/>
        </w:rPr>
        <w:t>(</w:t>
      </w:r>
      <w:proofErr w:type="spellStart"/>
      <w:r w:rsidRPr="007037B8">
        <w:rPr>
          <w:rFonts w:ascii="Times New Roman" w:hAnsi="Times New Roman"/>
          <w:color w:val="000000"/>
          <w:sz w:val="24"/>
          <w:shd w:val="clear" w:color="auto" w:fill="F9F9F9"/>
        </w:rPr>
        <w:t>Model-View-Controller</w:t>
      </w:r>
      <w:proofErr w:type="spellEnd"/>
      <w:r w:rsidRPr="007037B8">
        <w:rPr>
          <w:rFonts w:ascii="Times New Roman" w:hAnsi="Times New Roman"/>
          <w:color w:val="000000"/>
          <w:sz w:val="24"/>
          <w:shd w:val="clear" w:color="auto" w:fill="F9F9F9"/>
        </w:rPr>
        <w:t>, MVC)</w:t>
      </w:r>
      <w:r w:rsidRPr="007037B8">
        <w:rPr>
          <w:rFonts w:ascii="Times New Roman" w:hAnsi="Times New Roman"/>
          <w:color w:val="000000"/>
          <w:sz w:val="24"/>
        </w:rPr>
        <w:t xml:space="preserve">. Обработка запросов и выдача данных в контроллерах, предметная область, отраженная в базе данных, — для всего этого </w:t>
      </w:r>
      <w:proofErr w:type="spellStart"/>
      <w:r w:rsidRPr="007037B8">
        <w:rPr>
          <w:rFonts w:ascii="Times New Roman" w:hAnsi="Times New Roman"/>
          <w:color w:val="000000"/>
          <w:sz w:val="24"/>
        </w:rPr>
        <w:t>Rails</w:t>
      </w:r>
      <w:proofErr w:type="spellEnd"/>
      <w:r w:rsidRPr="007037B8">
        <w:rPr>
          <w:rFonts w:ascii="Times New Roman" w:hAnsi="Times New Roman"/>
          <w:color w:val="000000"/>
          <w:sz w:val="24"/>
        </w:rPr>
        <w:t xml:space="preserve"> предоставляет однородную среду разработки на </w:t>
      </w:r>
      <w:proofErr w:type="spellStart"/>
      <w:r w:rsidRPr="007037B8">
        <w:rPr>
          <w:rFonts w:ascii="Times New Roman" w:hAnsi="Times New Roman"/>
          <w:color w:val="000000"/>
          <w:sz w:val="24"/>
        </w:rPr>
        <w:t>Ruby</w:t>
      </w:r>
      <w:proofErr w:type="spellEnd"/>
      <w:r w:rsidRPr="007037B8">
        <w:rPr>
          <w:rFonts w:ascii="Times New Roman" w:hAnsi="Times New Roman"/>
          <w:color w:val="000000"/>
          <w:sz w:val="24"/>
        </w:rPr>
        <w:t>.</w:t>
      </w:r>
      <w:r w:rsidR="00E3336B" w:rsidRPr="00E3336B">
        <w:t xml:space="preserve"> </w:t>
      </w:r>
      <w:r w:rsidR="00E3336B" w:rsidRPr="00E3336B">
        <w:rPr>
          <w:rFonts w:ascii="Times New Roman" w:hAnsi="Times New Roman"/>
          <w:color w:val="000000"/>
          <w:sz w:val="24"/>
        </w:rPr>
        <w:t xml:space="preserve">Основным преимуществом языка программирования </w:t>
      </w:r>
      <w:proofErr w:type="spellStart"/>
      <w:r w:rsidR="00E3336B" w:rsidRPr="00E3336B">
        <w:rPr>
          <w:rFonts w:ascii="Times New Roman" w:hAnsi="Times New Roman"/>
          <w:color w:val="000000"/>
          <w:sz w:val="24"/>
        </w:rPr>
        <w:t>Ruby</w:t>
      </w:r>
      <w:proofErr w:type="spellEnd"/>
      <w:r w:rsidR="00E3336B" w:rsidRPr="00E3336B">
        <w:rPr>
          <w:rFonts w:ascii="Times New Roman" w:hAnsi="Times New Roman"/>
          <w:color w:val="000000"/>
          <w:sz w:val="24"/>
        </w:rPr>
        <w:t xml:space="preserve"> и </w:t>
      </w:r>
      <w:proofErr w:type="spellStart"/>
      <w:r w:rsidR="00E3336B" w:rsidRPr="00E3336B">
        <w:rPr>
          <w:rFonts w:ascii="Times New Roman" w:hAnsi="Times New Roman"/>
          <w:color w:val="000000"/>
          <w:sz w:val="24"/>
        </w:rPr>
        <w:t>фреймворка</w:t>
      </w:r>
      <w:proofErr w:type="spellEnd"/>
      <w:r w:rsidR="00E3336B" w:rsidRPr="00E3336B">
        <w:rPr>
          <w:rFonts w:ascii="Times New Roman" w:hAnsi="Times New Roman"/>
          <w:color w:val="000000"/>
          <w:sz w:val="24"/>
        </w:rPr>
        <w:t xml:space="preserve"> </w:t>
      </w:r>
      <w:proofErr w:type="spellStart"/>
      <w:r w:rsidR="00E3336B" w:rsidRPr="00E3336B">
        <w:rPr>
          <w:rFonts w:ascii="Times New Roman" w:hAnsi="Times New Roman"/>
          <w:color w:val="000000"/>
          <w:sz w:val="24"/>
        </w:rPr>
        <w:t>Ruby</w:t>
      </w:r>
      <w:proofErr w:type="spellEnd"/>
      <w:r w:rsidR="00E3336B" w:rsidRPr="00E3336B">
        <w:rPr>
          <w:rFonts w:ascii="Times New Roman" w:hAnsi="Times New Roman"/>
          <w:color w:val="000000"/>
          <w:sz w:val="24"/>
        </w:rPr>
        <w:t xml:space="preserve"> </w:t>
      </w:r>
      <w:proofErr w:type="spellStart"/>
      <w:r w:rsidR="00E3336B" w:rsidRPr="00E3336B">
        <w:rPr>
          <w:rFonts w:ascii="Times New Roman" w:hAnsi="Times New Roman"/>
          <w:color w:val="000000"/>
          <w:sz w:val="24"/>
        </w:rPr>
        <w:t>on</w:t>
      </w:r>
      <w:proofErr w:type="spellEnd"/>
      <w:r w:rsidR="00E3336B" w:rsidRPr="00E3336B">
        <w:rPr>
          <w:rFonts w:ascii="Times New Roman" w:hAnsi="Times New Roman"/>
          <w:color w:val="000000"/>
          <w:sz w:val="24"/>
        </w:rPr>
        <w:t xml:space="preserve"> </w:t>
      </w:r>
      <w:proofErr w:type="spellStart"/>
      <w:r w:rsidR="00E3336B" w:rsidRPr="00E3336B">
        <w:rPr>
          <w:rFonts w:ascii="Times New Roman" w:hAnsi="Times New Roman"/>
          <w:color w:val="000000"/>
          <w:sz w:val="24"/>
        </w:rPr>
        <w:t>Rails</w:t>
      </w:r>
      <w:proofErr w:type="spellEnd"/>
      <w:r w:rsidR="00E3336B" w:rsidRPr="00E3336B">
        <w:rPr>
          <w:rFonts w:ascii="Times New Roman" w:hAnsi="Times New Roman"/>
          <w:color w:val="000000"/>
          <w:sz w:val="24"/>
        </w:rPr>
        <w:t xml:space="preserve"> считается скорость разработки. Практика показывает, что скорость разработки проектов на </w:t>
      </w:r>
      <w:proofErr w:type="spellStart"/>
      <w:r w:rsidR="00E3336B" w:rsidRPr="00E3336B">
        <w:rPr>
          <w:rFonts w:ascii="Times New Roman" w:hAnsi="Times New Roman"/>
          <w:color w:val="000000"/>
          <w:sz w:val="24"/>
        </w:rPr>
        <w:t>RoR</w:t>
      </w:r>
      <w:proofErr w:type="spellEnd"/>
      <w:r w:rsidR="00E3336B" w:rsidRPr="00E3336B">
        <w:rPr>
          <w:rFonts w:ascii="Times New Roman" w:hAnsi="Times New Roman"/>
          <w:color w:val="000000"/>
          <w:sz w:val="24"/>
        </w:rPr>
        <w:t xml:space="preserve"> увеличивается на 30 — 40 процентов по отношению к любому другому языку программирования или </w:t>
      </w:r>
      <w:proofErr w:type="spellStart"/>
      <w:r w:rsidR="00E3336B" w:rsidRPr="00E3336B">
        <w:rPr>
          <w:rFonts w:ascii="Times New Roman" w:hAnsi="Times New Roman"/>
          <w:color w:val="000000"/>
          <w:sz w:val="24"/>
        </w:rPr>
        <w:t>фреймворку</w:t>
      </w:r>
      <w:proofErr w:type="spellEnd"/>
      <w:r w:rsidR="00E3336B" w:rsidRPr="00E3336B">
        <w:rPr>
          <w:rFonts w:ascii="Times New Roman" w:hAnsi="Times New Roman"/>
          <w:color w:val="000000"/>
          <w:sz w:val="24"/>
        </w:rPr>
        <w:t xml:space="preserve">. В первую очередь прирост скорости разработки определяется обширным набором готовых к работе штатных инструментов </w:t>
      </w:r>
      <w:proofErr w:type="spellStart"/>
      <w:r w:rsidR="00E3336B" w:rsidRPr="00E3336B">
        <w:rPr>
          <w:rFonts w:ascii="Times New Roman" w:hAnsi="Times New Roman"/>
          <w:color w:val="000000"/>
          <w:sz w:val="24"/>
        </w:rPr>
        <w:t>RoR</w:t>
      </w:r>
      <w:proofErr w:type="spellEnd"/>
      <w:r w:rsidR="00E3336B" w:rsidRPr="00E3336B">
        <w:rPr>
          <w:rFonts w:ascii="Times New Roman" w:hAnsi="Times New Roman"/>
          <w:color w:val="000000"/>
          <w:sz w:val="24"/>
        </w:rPr>
        <w:t xml:space="preserve">, колоссальным набором готовых решений в сообществе, языком </w:t>
      </w:r>
      <w:proofErr w:type="spellStart"/>
      <w:r w:rsidR="00E3336B" w:rsidRPr="00E3336B">
        <w:rPr>
          <w:rFonts w:ascii="Times New Roman" w:hAnsi="Times New Roman"/>
          <w:color w:val="000000"/>
          <w:sz w:val="24"/>
        </w:rPr>
        <w:t>Ruby</w:t>
      </w:r>
      <w:proofErr w:type="spellEnd"/>
      <w:r w:rsidR="00E3336B" w:rsidRPr="00E3336B">
        <w:rPr>
          <w:rFonts w:ascii="Times New Roman" w:hAnsi="Times New Roman"/>
          <w:color w:val="000000"/>
          <w:sz w:val="24"/>
        </w:rPr>
        <w:t xml:space="preserve"> и простоте программирования на нем. Кроме того, в отличие от других </w:t>
      </w:r>
      <w:proofErr w:type="spellStart"/>
      <w:r w:rsidR="00E3336B" w:rsidRPr="00E3336B">
        <w:rPr>
          <w:rFonts w:ascii="Times New Roman" w:hAnsi="Times New Roman"/>
          <w:color w:val="000000"/>
          <w:sz w:val="24"/>
        </w:rPr>
        <w:t>фреймворков</w:t>
      </w:r>
      <w:proofErr w:type="spellEnd"/>
      <w:r w:rsidR="00E3336B" w:rsidRPr="00E3336B">
        <w:rPr>
          <w:rFonts w:ascii="Times New Roman" w:hAnsi="Times New Roman"/>
          <w:color w:val="000000"/>
          <w:sz w:val="24"/>
        </w:rPr>
        <w:t xml:space="preserve">, в составе </w:t>
      </w:r>
      <w:proofErr w:type="spellStart"/>
      <w:r w:rsidR="00E3336B" w:rsidRPr="00E3336B">
        <w:rPr>
          <w:rFonts w:ascii="Times New Roman" w:hAnsi="Times New Roman"/>
          <w:color w:val="000000"/>
          <w:sz w:val="24"/>
        </w:rPr>
        <w:t>RoR</w:t>
      </w:r>
      <w:proofErr w:type="spellEnd"/>
      <w:r w:rsidR="00E3336B" w:rsidRPr="00E3336B">
        <w:rPr>
          <w:rFonts w:ascii="Times New Roman" w:hAnsi="Times New Roman"/>
          <w:color w:val="000000"/>
          <w:sz w:val="24"/>
        </w:rPr>
        <w:t xml:space="preserve"> есть отличные средства автоматизированного тестирования, что ускоряет переход проекта от стадии «программа написана» к стадии «программа работает без ошибок». Так же следует отметить, что </w:t>
      </w:r>
      <w:proofErr w:type="spellStart"/>
      <w:r w:rsidR="00E3336B" w:rsidRPr="00E3336B">
        <w:rPr>
          <w:rFonts w:ascii="Times New Roman" w:hAnsi="Times New Roman"/>
          <w:color w:val="000000"/>
          <w:sz w:val="24"/>
        </w:rPr>
        <w:t>Ruby</w:t>
      </w:r>
      <w:proofErr w:type="spellEnd"/>
      <w:r w:rsidR="00E3336B" w:rsidRPr="00E3336B">
        <w:rPr>
          <w:rFonts w:ascii="Times New Roman" w:hAnsi="Times New Roman"/>
          <w:color w:val="000000"/>
          <w:sz w:val="24"/>
        </w:rPr>
        <w:t xml:space="preserve"> </w:t>
      </w:r>
      <w:proofErr w:type="spellStart"/>
      <w:r w:rsidR="00E3336B" w:rsidRPr="00E3336B">
        <w:rPr>
          <w:rFonts w:ascii="Times New Roman" w:hAnsi="Times New Roman"/>
          <w:color w:val="000000"/>
          <w:sz w:val="24"/>
        </w:rPr>
        <w:t>on</w:t>
      </w:r>
      <w:proofErr w:type="spellEnd"/>
      <w:r w:rsidR="00E3336B" w:rsidRPr="00E3336B">
        <w:rPr>
          <w:rFonts w:ascii="Times New Roman" w:hAnsi="Times New Roman"/>
          <w:color w:val="000000"/>
          <w:sz w:val="24"/>
        </w:rPr>
        <w:t xml:space="preserve"> </w:t>
      </w:r>
      <w:proofErr w:type="spellStart"/>
      <w:r w:rsidR="00E3336B" w:rsidRPr="00E3336B">
        <w:rPr>
          <w:rFonts w:ascii="Times New Roman" w:hAnsi="Times New Roman"/>
          <w:color w:val="000000"/>
          <w:sz w:val="24"/>
        </w:rPr>
        <w:t>Rails</w:t>
      </w:r>
      <w:proofErr w:type="spellEnd"/>
      <w:r w:rsidR="00E3336B" w:rsidRPr="00E3336B">
        <w:rPr>
          <w:rFonts w:ascii="Times New Roman" w:hAnsi="Times New Roman"/>
          <w:color w:val="000000"/>
          <w:sz w:val="24"/>
        </w:rPr>
        <w:t xml:space="preserve"> обеспечивает лучшую безопасность проекта. При использовании инструментов </w:t>
      </w:r>
      <w:proofErr w:type="spellStart"/>
      <w:r w:rsidR="00E3336B" w:rsidRPr="00E3336B">
        <w:rPr>
          <w:rFonts w:ascii="Times New Roman" w:hAnsi="Times New Roman"/>
          <w:color w:val="000000"/>
          <w:sz w:val="24"/>
        </w:rPr>
        <w:t>RoR</w:t>
      </w:r>
      <w:proofErr w:type="spellEnd"/>
      <w:r w:rsidR="00E3336B" w:rsidRPr="00E3336B">
        <w:rPr>
          <w:rFonts w:ascii="Times New Roman" w:hAnsi="Times New Roman"/>
          <w:color w:val="000000"/>
          <w:sz w:val="24"/>
        </w:rPr>
        <w:t xml:space="preserve"> исключены SQL-инъекции и XSS-атаки, все входные параметры экранируется по умолчанию, выводимые переменные в шаблонах также экранируются</w:t>
      </w:r>
      <w:r w:rsidR="00670BCE" w:rsidRPr="00EA56CD">
        <w:rPr>
          <w:rFonts w:ascii="Times New Roman" w:hAnsi="Times New Roman"/>
          <w:color w:val="000000"/>
          <w:sz w:val="24"/>
          <w:shd w:val="clear" w:color="auto" w:fill="F9F9F9"/>
        </w:rPr>
        <w:t>.</w:t>
      </w:r>
    </w:p>
    <w:p w14:paraId="75127B11" w14:textId="77777777" w:rsidR="00670BCE" w:rsidRDefault="00670BCE" w:rsidP="00C30B1F">
      <w:pPr>
        <w:spacing w:before="120" w:after="120" w:line="360" w:lineRule="auto"/>
        <w:ind w:firstLine="709"/>
        <w:jc w:val="both"/>
        <w:rPr>
          <w:rFonts w:ascii="Times New Roman" w:hAnsi="Times New Roman"/>
          <w:color w:val="000000"/>
          <w:sz w:val="24"/>
          <w:shd w:val="clear" w:color="auto" w:fill="F9F9F9"/>
        </w:rPr>
      </w:pPr>
    </w:p>
    <w:p w14:paraId="3B445D82" w14:textId="77777777" w:rsidR="00362BCF" w:rsidRDefault="00362BCF" w:rsidP="00040A3F">
      <w:pPr>
        <w:spacing w:before="120" w:after="120" w:line="360" w:lineRule="auto"/>
        <w:jc w:val="both"/>
        <w:rPr>
          <w:rFonts w:ascii="Times New Roman" w:hAnsi="Times New Roman"/>
          <w:color w:val="000000"/>
          <w:sz w:val="24"/>
          <w:shd w:val="clear" w:color="auto" w:fill="F9F9F9"/>
        </w:rPr>
      </w:pPr>
    </w:p>
    <w:p w14:paraId="61082084" w14:textId="77777777" w:rsidR="009D079A" w:rsidRPr="003A5249" w:rsidRDefault="009D079A" w:rsidP="00CD7399">
      <w:pPr>
        <w:pStyle w:val="2"/>
        <w:spacing w:after="120"/>
        <w:ind w:firstLine="425"/>
      </w:pPr>
      <w:bookmarkStart w:id="7" w:name="_Toc468649807"/>
      <w:r w:rsidRPr="003A5249">
        <w:lastRenderedPageBreak/>
        <w:t>1.2. Разработка диаграммы вариантов использования</w:t>
      </w:r>
      <w:bookmarkEnd w:id="7"/>
    </w:p>
    <w:p w14:paraId="0FD44864" w14:textId="77777777" w:rsidR="009D079A" w:rsidRPr="003117E7" w:rsidRDefault="009D079A" w:rsidP="005278DB">
      <w:pPr>
        <w:spacing w:line="360" w:lineRule="auto"/>
        <w:ind w:firstLine="426"/>
        <w:jc w:val="both"/>
        <w:rPr>
          <w:rFonts w:ascii="Times New Roman" w:hAnsi="Times New Roman"/>
          <w:color w:val="000000"/>
          <w:sz w:val="24"/>
          <w:szCs w:val="24"/>
        </w:rPr>
      </w:pPr>
      <w:r w:rsidRPr="003117E7">
        <w:rPr>
          <w:rFonts w:ascii="Times New Roman" w:hAnsi="Times New Roman"/>
          <w:color w:val="000000"/>
          <w:sz w:val="24"/>
          <w:szCs w:val="24"/>
        </w:rPr>
        <w:t>Для уточнения требований к функционированию программного продукта определим варианты использования. Программный продукт взаимодействует с двумя действующими лицами — неавторизованный пользователь (далее гость), авторизованный пользователь.</w:t>
      </w:r>
    </w:p>
    <w:p w14:paraId="5DE9CF09" w14:textId="75811E43" w:rsidR="009D079A" w:rsidRPr="003117E7" w:rsidRDefault="009D079A" w:rsidP="005278DB">
      <w:pPr>
        <w:spacing w:line="360" w:lineRule="auto"/>
        <w:ind w:firstLine="426"/>
        <w:jc w:val="both"/>
        <w:rPr>
          <w:rFonts w:ascii="Times New Roman" w:hAnsi="Times New Roman"/>
          <w:color w:val="000000"/>
          <w:sz w:val="24"/>
          <w:szCs w:val="24"/>
        </w:rPr>
      </w:pPr>
      <w:r w:rsidRPr="003117E7">
        <w:rPr>
          <w:rFonts w:ascii="Times New Roman" w:hAnsi="Times New Roman"/>
          <w:color w:val="000000"/>
          <w:sz w:val="24"/>
          <w:szCs w:val="24"/>
        </w:rPr>
        <w:t>Гость имеет возможность просм</w:t>
      </w:r>
      <w:r>
        <w:rPr>
          <w:rFonts w:ascii="Times New Roman" w:hAnsi="Times New Roman"/>
          <w:color w:val="000000"/>
          <w:sz w:val="24"/>
          <w:szCs w:val="24"/>
        </w:rPr>
        <w:t>а</w:t>
      </w:r>
      <w:r w:rsidRPr="003117E7">
        <w:rPr>
          <w:rFonts w:ascii="Times New Roman" w:hAnsi="Times New Roman"/>
          <w:color w:val="000000"/>
          <w:sz w:val="24"/>
          <w:szCs w:val="24"/>
        </w:rPr>
        <w:t xml:space="preserve">тривать имеющиеся задачи, группы задач и билеты. После авторизации пользователь может добавлять, изменять и удалять задачи, группы задач, билеты и генерировать многовариантные задания по шаблону билета. </w:t>
      </w:r>
    </w:p>
    <w:p w14:paraId="6DB87AA3" w14:textId="7572F735" w:rsidR="009D079A" w:rsidRDefault="009D079A" w:rsidP="005278DB">
      <w:pPr>
        <w:spacing w:line="360" w:lineRule="auto"/>
        <w:ind w:firstLine="426"/>
        <w:jc w:val="both"/>
        <w:rPr>
          <w:rFonts w:ascii="Times New Roman" w:hAnsi="Times New Roman"/>
          <w:sz w:val="24"/>
          <w:szCs w:val="24"/>
        </w:rPr>
      </w:pPr>
      <w:r w:rsidRPr="003117E7">
        <w:rPr>
          <w:rFonts w:ascii="Times New Roman" w:hAnsi="Times New Roman"/>
          <w:sz w:val="24"/>
          <w:szCs w:val="24"/>
        </w:rPr>
        <w:t xml:space="preserve">Таким образом, можно получить диаграммы вариантов использования, представленные на </w:t>
      </w:r>
      <w:r w:rsidR="00EA56CD" w:rsidRPr="003117E7">
        <w:rPr>
          <w:rFonts w:ascii="Times New Roman" w:hAnsi="Times New Roman"/>
          <w:sz w:val="24"/>
          <w:szCs w:val="24"/>
        </w:rPr>
        <w:t>рисунк</w:t>
      </w:r>
      <w:r w:rsidR="00EA56CD">
        <w:rPr>
          <w:rFonts w:ascii="Times New Roman" w:hAnsi="Times New Roman"/>
          <w:sz w:val="24"/>
          <w:szCs w:val="24"/>
        </w:rPr>
        <w:t>ах</w:t>
      </w:r>
      <w:r w:rsidR="00EA56CD" w:rsidRPr="003117E7">
        <w:rPr>
          <w:rFonts w:ascii="Times New Roman" w:hAnsi="Times New Roman"/>
          <w:sz w:val="24"/>
          <w:szCs w:val="24"/>
        </w:rPr>
        <w:t xml:space="preserve"> </w:t>
      </w:r>
      <w:r w:rsidRPr="003117E7">
        <w:rPr>
          <w:rFonts w:ascii="Times New Roman" w:hAnsi="Times New Roman"/>
          <w:sz w:val="24"/>
          <w:szCs w:val="24"/>
        </w:rPr>
        <w:t>1</w:t>
      </w:r>
      <w:r w:rsidR="0082651C">
        <w:rPr>
          <w:rFonts w:ascii="Times New Roman" w:hAnsi="Times New Roman"/>
          <w:sz w:val="24"/>
          <w:szCs w:val="24"/>
        </w:rPr>
        <w:t>, 2, 3</w:t>
      </w:r>
      <w:r w:rsidRPr="003117E7">
        <w:rPr>
          <w:rFonts w:ascii="Times New Roman" w:hAnsi="Times New Roman"/>
          <w:sz w:val="24"/>
          <w:szCs w:val="24"/>
        </w:rPr>
        <w:t>.</w:t>
      </w:r>
    </w:p>
    <w:p w14:paraId="5945AE68" w14:textId="77777777" w:rsidR="00E453D2" w:rsidRPr="003117E7" w:rsidRDefault="00E453D2" w:rsidP="00894DA3">
      <w:pPr>
        <w:spacing w:line="360" w:lineRule="auto"/>
        <w:rPr>
          <w:rFonts w:ascii="Times New Roman" w:hAnsi="Times New Roman"/>
          <w:color w:val="000000"/>
          <w:sz w:val="24"/>
          <w:szCs w:val="24"/>
        </w:rPr>
      </w:pPr>
      <w:r>
        <w:object w:dxaOrig="9616" w:dyaOrig="7140" w14:anchorId="62E670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357pt" o:ole="">
            <v:imagedata r:id="rId12" o:title=""/>
          </v:shape>
          <o:OLEObject Type="Embed" ProgID="Visio.Drawing.15" ShapeID="_x0000_i1025" DrawAspect="Content" ObjectID="_1542648775" r:id="rId13"/>
        </w:object>
      </w:r>
    </w:p>
    <w:p w14:paraId="0B4EF1B5" w14:textId="00360753" w:rsidR="009D079A" w:rsidRDefault="009D079A" w:rsidP="003117E7">
      <w:pPr>
        <w:tabs>
          <w:tab w:val="left" w:pos="2239"/>
        </w:tabs>
        <w:spacing w:line="360" w:lineRule="auto"/>
        <w:jc w:val="center"/>
        <w:rPr>
          <w:rFonts w:ascii="Times New Roman" w:hAnsi="Times New Roman"/>
          <w:sz w:val="24"/>
        </w:rPr>
      </w:pPr>
      <w:r w:rsidRPr="0064723F">
        <w:rPr>
          <w:rFonts w:ascii="Times New Roman" w:hAnsi="Times New Roman"/>
          <w:b/>
          <w:bCs/>
          <w:sz w:val="24"/>
        </w:rPr>
        <w:t>Рисунок 1 -</w:t>
      </w:r>
      <w:r w:rsidRPr="0064723F">
        <w:rPr>
          <w:rFonts w:ascii="Times New Roman" w:hAnsi="Times New Roman"/>
          <w:sz w:val="24"/>
        </w:rPr>
        <w:t xml:space="preserve"> Диаграмма вариантов использования</w:t>
      </w:r>
      <w:r w:rsidR="0082651C">
        <w:rPr>
          <w:rFonts w:ascii="Times New Roman" w:hAnsi="Times New Roman"/>
          <w:sz w:val="24"/>
        </w:rPr>
        <w:t xml:space="preserve"> при просмотре материалов на сайте</w:t>
      </w:r>
    </w:p>
    <w:p w14:paraId="1D36B7FF" w14:textId="136FBCAA" w:rsidR="0082651C" w:rsidRDefault="0082651C" w:rsidP="003117E7">
      <w:pPr>
        <w:tabs>
          <w:tab w:val="left" w:pos="2239"/>
        </w:tabs>
        <w:spacing w:line="360" w:lineRule="auto"/>
        <w:jc w:val="center"/>
      </w:pPr>
      <w:r>
        <w:object w:dxaOrig="9226" w:dyaOrig="5161" w14:anchorId="7AE3E25B">
          <v:shape id="_x0000_i1026" type="#_x0000_t75" style="width:461.25pt;height:258pt" o:ole="">
            <v:imagedata r:id="rId14" o:title=""/>
          </v:shape>
          <o:OLEObject Type="Embed" ProgID="Visio.Drawing.15" ShapeID="_x0000_i1026" DrawAspect="Content" ObjectID="_1542648776" r:id="rId15"/>
        </w:object>
      </w:r>
    </w:p>
    <w:p w14:paraId="6DAD19AF" w14:textId="29172E3A" w:rsidR="0082651C" w:rsidRDefault="0082651C" w:rsidP="0082651C">
      <w:pPr>
        <w:tabs>
          <w:tab w:val="left" w:pos="2239"/>
        </w:tabs>
        <w:spacing w:line="360" w:lineRule="auto"/>
        <w:jc w:val="center"/>
        <w:rPr>
          <w:rFonts w:ascii="Times New Roman" w:hAnsi="Times New Roman"/>
          <w:sz w:val="24"/>
        </w:rPr>
      </w:pPr>
      <w:r w:rsidRPr="0064723F">
        <w:rPr>
          <w:rFonts w:ascii="Times New Roman" w:hAnsi="Times New Roman"/>
          <w:b/>
          <w:bCs/>
          <w:sz w:val="24"/>
        </w:rPr>
        <w:t xml:space="preserve">Рисунок </w:t>
      </w:r>
      <w:r>
        <w:rPr>
          <w:rFonts w:ascii="Times New Roman" w:hAnsi="Times New Roman"/>
          <w:b/>
          <w:bCs/>
          <w:sz w:val="24"/>
        </w:rPr>
        <w:t>2</w:t>
      </w:r>
      <w:r w:rsidRPr="0064723F">
        <w:rPr>
          <w:rFonts w:ascii="Times New Roman" w:hAnsi="Times New Roman"/>
          <w:b/>
          <w:bCs/>
          <w:sz w:val="24"/>
        </w:rPr>
        <w:t xml:space="preserve"> -</w:t>
      </w:r>
      <w:r w:rsidRPr="0064723F">
        <w:rPr>
          <w:rFonts w:ascii="Times New Roman" w:hAnsi="Times New Roman"/>
          <w:sz w:val="24"/>
        </w:rPr>
        <w:t xml:space="preserve"> Диаграмма вариантов использования</w:t>
      </w:r>
      <w:r>
        <w:rPr>
          <w:rFonts w:ascii="Times New Roman" w:hAnsi="Times New Roman"/>
          <w:sz w:val="24"/>
        </w:rPr>
        <w:t xml:space="preserve"> при работе с задачами и группами задач</w:t>
      </w:r>
    </w:p>
    <w:p w14:paraId="4E6AAE4A" w14:textId="689B0B59" w:rsidR="0082651C" w:rsidRDefault="008B7928" w:rsidP="003117E7">
      <w:pPr>
        <w:tabs>
          <w:tab w:val="left" w:pos="2239"/>
        </w:tabs>
        <w:spacing w:line="360" w:lineRule="auto"/>
        <w:jc w:val="center"/>
      </w:pPr>
      <w:r>
        <w:object w:dxaOrig="7096" w:dyaOrig="4456" w14:anchorId="59C4A92D">
          <v:shape id="_x0000_i1027" type="#_x0000_t75" style="width:354.75pt;height:222.75pt" o:ole="">
            <v:imagedata r:id="rId16" o:title=""/>
          </v:shape>
          <o:OLEObject Type="Embed" ProgID="Visio.Drawing.15" ShapeID="_x0000_i1027" DrawAspect="Content" ObjectID="_1542648777" r:id="rId17"/>
        </w:object>
      </w:r>
    </w:p>
    <w:p w14:paraId="1F0F33AB" w14:textId="6E225EE0" w:rsidR="008B7928" w:rsidRDefault="008B7928" w:rsidP="00EA56CD">
      <w:pPr>
        <w:tabs>
          <w:tab w:val="left" w:pos="2239"/>
        </w:tabs>
        <w:spacing w:line="360" w:lineRule="auto"/>
        <w:jc w:val="center"/>
        <w:rPr>
          <w:rFonts w:ascii="Times New Roman" w:hAnsi="Times New Roman"/>
          <w:sz w:val="24"/>
        </w:rPr>
      </w:pPr>
      <w:r w:rsidRPr="0064723F">
        <w:rPr>
          <w:rFonts w:ascii="Times New Roman" w:hAnsi="Times New Roman"/>
          <w:b/>
          <w:bCs/>
          <w:sz w:val="24"/>
        </w:rPr>
        <w:t xml:space="preserve">Рисунок </w:t>
      </w:r>
      <w:r w:rsidR="00EA56CD">
        <w:rPr>
          <w:rFonts w:ascii="Times New Roman" w:hAnsi="Times New Roman"/>
          <w:b/>
          <w:bCs/>
          <w:sz w:val="24"/>
        </w:rPr>
        <w:t>3</w:t>
      </w:r>
      <w:r w:rsidRPr="0064723F">
        <w:rPr>
          <w:rFonts w:ascii="Times New Roman" w:hAnsi="Times New Roman"/>
          <w:b/>
          <w:bCs/>
          <w:sz w:val="24"/>
        </w:rPr>
        <w:t xml:space="preserve"> -</w:t>
      </w:r>
      <w:r w:rsidRPr="0064723F">
        <w:rPr>
          <w:rFonts w:ascii="Times New Roman" w:hAnsi="Times New Roman"/>
          <w:sz w:val="24"/>
        </w:rPr>
        <w:t xml:space="preserve"> Диаграмма вариантов использования</w:t>
      </w:r>
      <w:r>
        <w:rPr>
          <w:rFonts w:ascii="Times New Roman" w:hAnsi="Times New Roman"/>
          <w:sz w:val="24"/>
        </w:rPr>
        <w:t xml:space="preserve"> при работе с билетами</w:t>
      </w:r>
    </w:p>
    <w:p w14:paraId="7822B688" w14:textId="77777777" w:rsidR="00F95D5C" w:rsidRDefault="00F95D5C" w:rsidP="00EA56CD">
      <w:pPr>
        <w:tabs>
          <w:tab w:val="left" w:pos="2239"/>
        </w:tabs>
        <w:spacing w:line="360" w:lineRule="auto"/>
        <w:jc w:val="center"/>
        <w:rPr>
          <w:rFonts w:ascii="Times New Roman" w:hAnsi="Times New Roman"/>
          <w:sz w:val="24"/>
        </w:rPr>
      </w:pPr>
    </w:p>
    <w:p w14:paraId="66C16801" w14:textId="77777777" w:rsidR="00F95D5C" w:rsidRDefault="00F95D5C" w:rsidP="00EA56CD">
      <w:pPr>
        <w:tabs>
          <w:tab w:val="left" w:pos="2239"/>
        </w:tabs>
        <w:spacing w:line="360" w:lineRule="auto"/>
        <w:jc w:val="center"/>
        <w:rPr>
          <w:rFonts w:ascii="Times New Roman" w:hAnsi="Times New Roman"/>
          <w:sz w:val="24"/>
        </w:rPr>
      </w:pPr>
    </w:p>
    <w:p w14:paraId="24BFDE15" w14:textId="77777777" w:rsidR="00F95D5C" w:rsidRDefault="00F95D5C" w:rsidP="009D4188">
      <w:pPr>
        <w:tabs>
          <w:tab w:val="left" w:pos="2239"/>
        </w:tabs>
        <w:spacing w:line="360" w:lineRule="auto"/>
        <w:rPr>
          <w:rFonts w:ascii="Times New Roman" w:hAnsi="Times New Roman"/>
          <w:sz w:val="24"/>
        </w:rPr>
      </w:pPr>
    </w:p>
    <w:p w14:paraId="6FB79ECC" w14:textId="77777777" w:rsidR="00F95D5C" w:rsidRPr="00894DA3" w:rsidRDefault="00F95D5C" w:rsidP="00EA56CD">
      <w:pPr>
        <w:tabs>
          <w:tab w:val="left" w:pos="2239"/>
        </w:tabs>
        <w:spacing w:line="360" w:lineRule="auto"/>
        <w:jc w:val="center"/>
        <w:rPr>
          <w:rFonts w:ascii="Times New Roman" w:hAnsi="Times New Roman"/>
          <w:sz w:val="24"/>
        </w:rPr>
      </w:pPr>
    </w:p>
    <w:p w14:paraId="6E9B72A9" w14:textId="7EBB66BF" w:rsidR="009D079A" w:rsidRDefault="009D079A" w:rsidP="00CD7399">
      <w:pPr>
        <w:pStyle w:val="2"/>
        <w:spacing w:before="120" w:after="120"/>
        <w:ind w:firstLine="425"/>
      </w:pPr>
      <w:bookmarkStart w:id="8" w:name="_Toc468649808"/>
      <w:r w:rsidRPr="003A5249">
        <w:lastRenderedPageBreak/>
        <w:t>1.3. Разработка концептуальной диаграммы классов</w:t>
      </w:r>
      <w:bookmarkEnd w:id="8"/>
    </w:p>
    <w:p w14:paraId="5C8AA94A" w14:textId="1429CEA5" w:rsidR="009D079A" w:rsidRPr="003A5249" w:rsidRDefault="009D079A" w:rsidP="00533AD4">
      <w:pPr>
        <w:pStyle w:val="af2"/>
        <w:tabs>
          <w:tab w:val="right" w:leader="dot" w:pos="8505"/>
        </w:tabs>
        <w:spacing w:after="120"/>
        <w:ind w:firstLine="425"/>
        <w:rPr>
          <w:szCs w:val="24"/>
        </w:rPr>
      </w:pPr>
      <w:r w:rsidRPr="00955C13">
        <w:rPr>
          <w:szCs w:val="24"/>
        </w:rPr>
        <w:t xml:space="preserve">Концептуальные диаграммы классов демонстрируют связи между основными понятиями предметной области. В проектируемом программном продукте основным понятиям в модели ставятся в соответствие классы. Составленная диаграмма представлена на рисунке </w:t>
      </w:r>
      <w:r w:rsidR="00362BCF">
        <w:rPr>
          <w:szCs w:val="24"/>
        </w:rPr>
        <w:t>4</w:t>
      </w:r>
      <w:r w:rsidRPr="00955C13">
        <w:rPr>
          <w:szCs w:val="24"/>
        </w:rPr>
        <w:t>.</w:t>
      </w:r>
    </w:p>
    <w:p w14:paraId="4E8D6B4D" w14:textId="58E4B502" w:rsidR="009D079A" w:rsidRPr="003A5249" w:rsidRDefault="007F2FF5" w:rsidP="003A5249">
      <w:pPr>
        <w:pStyle w:val="af2"/>
        <w:tabs>
          <w:tab w:val="right" w:leader="dot" w:pos="8505"/>
        </w:tabs>
        <w:ind w:firstLine="0"/>
        <w:jc w:val="left"/>
        <w:rPr>
          <w:szCs w:val="24"/>
        </w:rPr>
      </w:pPr>
      <w:r>
        <w:object w:dxaOrig="11656" w:dyaOrig="7440" w14:anchorId="5E443A6B">
          <v:shape id="_x0000_i1034" type="#_x0000_t75" style="width:480.75pt;height:315.75pt" o:ole="">
            <v:imagedata r:id="rId18" o:title="" cropleft="1123f" cropright="715f"/>
          </v:shape>
          <o:OLEObject Type="Embed" ProgID="Visio.Drawing.15" ShapeID="_x0000_i1034" DrawAspect="Content" ObjectID="_1542648778" r:id="rId19"/>
        </w:object>
      </w:r>
    </w:p>
    <w:p w14:paraId="225A46A3" w14:textId="4BEDF0C2" w:rsidR="009D079A" w:rsidRDefault="009D079A" w:rsidP="003A5249">
      <w:pPr>
        <w:spacing w:line="360" w:lineRule="auto"/>
        <w:jc w:val="center"/>
        <w:rPr>
          <w:rFonts w:ascii="Times New Roman" w:hAnsi="Times New Roman"/>
          <w:sz w:val="24"/>
        </w:rPr>
      </w:pPr>
      <w:r w:rsidRPr="0064723F">
        <w:rPr>
          <w:rFonts w:ascii="Times New Roman" w:hAnsi="Times New Roman"/>
          <w:b/>
          <w:bCs/>
          <w:sz w:val="24"/>
        </w:rPr>
        <w:t xml:space="preserve">Рисунок </w:t>
      </w:r>
      <w:r w:rsidR="00362BCF">
        <w:rPr>
          <w:rFonts w:ascii="Times New Roman" w:hAnsi="Times New Roman"/>
          <w:b/>
          <w:bCs/>
          <w:sz w:val="24"/>
        </w:rPr>
        <w:t>4</w:t>
      </w:r>
      <w:r w:rsidRPr="0064723F">
        <w:rPr>
          <w:rFonts w:ascii="Times New Roman" w:hAnsi="Times New Roman"/>
          <w:b/>
          <w:bCs/>
          <w:sz w:val="24"/>
        </w:rPr>
        <w:t xml:space="preserve"> –</w:t>
      </w:r>
      <w:r w:rsidRPr="0064723F">
        <w:rPr>
          <w:rFonts w:ascii="Times New Roman" w:hAnsi="Times New Roman"/>
          <w:sz w:val="24"/>
        </w:rPr>
        <w:t xml:space="preserve"> Концептуальная диаграмма классов предметной области</w:t>
      </w:r>
    </w:p>
    <w:p w14:paraId="4B2FCD02" w14:textId="77777777" w:rsidR="00184CF4" w:rsidRDefault="00184CF4" w:rsidP="003A5249">
      <w:pPr>
        <w:spacing w:line="360" w:lineRule="auto"/>
        <w:jc w:val="center"/>
        <w:rPr>
          <w:rFonts w:ascii="Times New Roman" w:hAnsi="Times New Roman"/>
          <w:sz w:val="24"/>
        </w:rPr>
      </w:pPr>
    </w:p>
    <w:p w14:paraId="1D586C10" w14:textId="77777777" w:rsidR="00184CF4" w:rsidRDefault="00184CF4" w:rsidP="003A5249">
      <w:pPr>
        <w:spacing w:line="360" w:lineRule="auto"/>
        <w:jc w:val="center"/>
        <w:rPr>
          <w:rFonts w:ascii="Times New Roman" w:hAnsi="Times New Roman"/>
          <w:sz w:val="24"/>
        </w:rPr>
      </w:pPr>
    </w:p>
    <w:p w14:paraId="643668B1" w14:textId="77777777" w:rsidR="00184CF4" w:rsidRDefault="00184CF4" w:rsidP="003A5249">
      <w:pPr>
        <w:spacing w:line="360" w:lineRule="auto"/>
        <w:jc w:val="center"/>
        <w:rPr>
          <w:rFonts w:ascii="Times New Roman" w:hAnsi="Times New Roman"/>
          <w:sz w:val="24"/>
        </w:rPr>
      </w:pPr>
    </w:p>
    <w:p w14:paraId="165B4810" w14:textId="77777777" w:rsidR="00184CF4" w:rsidRDefault="00184CF4" w:rsidP="003A5249">
      <w:pPr>
        <w:spacing w:line="360" w:lineRule="auto"/>
        <w:jc w:val="center"/>
        <w:rPr>
          <w:rFonts w:ascii="Times New Roman" w:hAnsi="Times New Roman"/>
          <w:sz w:val="24"/>
        </w:rPr>
      </w:pPr>
    </w:p>
    <w:p w14:paraId="46E847A8" w14:textId="77777777" w:rsidR="00184CF4" w:rsidRDefault="00184CF4" w:rsidP="003A5249">
      <w:pPr>
        <w:spacing w:line="360" w:lineRule="auto"/>
        <w:jc w:val="center"/>
        <w:rPr>
          <w:rFonts w:ascii="Times New Roman" w:hAnsi="Times New Roman"/>
          <w:sz w:val="24"/>
        </w:rPr>
      </w:pPr>
    </w:p>
    <w:p w14:paraId="5811DA90" w14:textId="77777777" w:rsidR="00184CF4" w:rsidRDefault="00184CF4" w:rsidP="003A5249">
      <w:pPr>
        <w:spacing w:line="360" w:lineRule="auto"/>
        <w:jc w:val="center"/>
        <w:rPr>
          <w:rFonts w:ascii="Times New Roman" w:hAnsi="Times New Roman"/>
          <w:sz w:val="24"/>
        </w:rPr>
      </w:pPr>
    </w:p>
    <w:p w14:paraId="7C162ABD" w14:textId="77777777" w:rsidR="00533AD4" w:rsidRDefault="00533AD4" w:rsidP="003A5249">
      <w:pPr>
        <w:spacing w:line="360" w:lineRule="auto"/>
        <w:jc w:val="center"/>
        <w:rPr>
          <w:rFonts w:ascii="Times New Roman" w:hAnsi="Times New Roman"/>
          <w:sz w:val="24"/>
        </w:rPr>
      </w:pPr>
    </w:p>
    <w:p w14:paraId="797284F9" w14:textId="77777777" w:rsidR="00533AD4" w:rsidRDefault="00533AD4" w:rsidP="003A5249">
      <w:pPr>
        <w:spacing w:line="360" w:lineRule="auto"/>
        <w:jc w:val="center"/>
        <w:rPr>
          <w:rFonts w:ascii="Times New Roman" w:hAnsi="Times New Roman"/>
          <w:sz w:val="24"/>
        </w:rPr>
      </w:pPr>
    </w:p>
    <w:p w14:paraId="3FFA9AAF" w14:textId="77777777" w:rsidR="00184CF4" w:rsidRPr="0064723F" w:rsidRDefault="00184CF4" w:rsidP="003A5249">
      <w:pPr>
        <w:spacing w:line="360" w:lineRule="auto"/>
        <w:jc w:val="center"/>
        <w:rPr>
          <w:rFonts w:ascii="Times New Roman" w:hAnsi="Times New Roman"/>
          <w:sz w:val="24"/>
        </w:rPr>
      </w:pPr>
    </w:p>
    <w:p w14:paraId="7C5490A3" w14:textId="77777777" w:rsidR="009D079A" w:rsidRPr="0064723F" w:rsidRDefault="009D079A" w:rsidP="00533AD4">
      <w:pPr>
        <w:pStyle w:val="2"/>
        <w:spacing w:before="120" w:after="120"/>
        <w:ind w:firstLine="425"/>
      </w:pPr>
      <w:bookmarkStart w:id="9" w:name="_Toc468649809"/>
      <w:r w:rsidRPr="0064723F">
        <w:lastRenderedPageBreak/>
        <w:t>1.4. Анализ способа хранения информации и выбор системы хранения</w:t>
      </w:r>
      <w:bookmarkEnd w:id="9"/>
    </w:p>
    <w:p w14:paraId="533DAA9C" w14:textId="77777777" w:rsidR="009D079A" w:rsidRDefault="009D079A" w:rsidP="005278DB">
      <w:pPr>
        <w:spacing w:line="360" w:lineRule="auto"/>
        <w:ind w:firstLine="426"/>
        <w:jc w:val="both"/>
        <w:rPr>
          <w:rFonts w:ascii="Times New Roman" w:hAnsi="Times New Roman"/>
          <w:sz w:val="24"/>
        </w:rPr>
      </w:pPr>
      <w:r w:rsidRPr="007037B8">
        <w:rPr>
          <w:rFonts w:ascii="Times New Roman" w:hAnsi="Times New Roman"/>
          <w:sz w:val="24"/>
        </w:rPr>
        <w:t xml:space="preserve">Существует несколько технологий позволяющих хранить и упорядочивать информацию. В случае данного программного продукта необходимо хранить сам исходный код. Для данного способа хранения существует множество систем управления базой данных (СУБД). Проанализировав их, я пришёл к выводу, что наиболее хорошим вариантом будет использование </w:t>
      </w:r>
      <w:r w:rsidRPr="007037B8">
        <w:rPr>
          <w:rFonts w:ascii="Times New Roman" w:hAnsi="Times New Roman"/>
          <w:sz w:val="24"/>
          <w:lang w:val="en-US"/>
        </w:rPr>
        <w:t>PostgreSQL</w:t>
      </w:r>
      <w:r w:rsidRPr="00CC4618">
        <w:rPr>
          <w:rFonts w:ascii="Times New Roman" w:hAnsi="Times New Roman"/>
          <w:sz w:val="24"/>
        </w:rPr>
        <w:t xml:space="preserve">, </w:t>
      </w:r>
      <w:r>
        <w:rPr>
          <w:rFonts w:ascii="Times New Roman" w:hAnsi="Times New Roman"/>
          <w:sz w:val="24"/>
        </w:rPr>
        <w:t>т.к. оно обладает следующими преимуществами</w:t>
      </w:r>
      <w:r w:rsidRPr="00CC4618">
        <w:rPr>
          <w:rFonts w:ascii="Times New Roman" w:hAnsi="Times New Roman"/>
          <w:sz w:val="24"/>
        </w:rPr>
        <w:t>:</w:t>
      </w:r>
      <w:r>
        <w:rPr>
          <w:rFonts w:ascii="Times New Roman" w:hAnsi="Times New Roman"/>
          <w:sz w:val="24"/>
        </w:rPr>
        <w:t xml:space="preserve"> под</w:t>
      </w:r>
      <w:r w:rsidRPr="00CC4618">
        <w:rPr>
          <w:rFonts w:ascii="Times New Roman" w:hAnsi="Times New Roman"/>
          <w:sz w:val="24"/>
        </w:rPr>
        <w:t>держка БД неогра</w:t>
      </w:r>
      <w:r>
        <w:rPr>
          <w:rFonts w:ascii="Times New Roman" w:hAnsi="Times New Roman"/>
          <w:sz w:val="24"/>
        </w:rPr>
        <w:t>ничен</w:t>
      </w:r>
      <w:r w:rsidRPr="00CC4618">
        <w:rPr>
          <w:rFonts w:ascii="Times New Roman" w:hAnsi="Times New Roman"/>
          <w:sz w:val="24"/>
        </w:rPr>
        <w:t>ного раз</w:t>
      </w:r>
      <w:r>
        <w:rPr>
          <w:rFonts w:ascii="Times New Roman" w:hAnsi="Times New Roman"/>
          <w:sz w:val="24"/>
        </w:rPr>
        <w:t>мера</w:t>
      </w:r>
      <w:r w:rsidRPr="00CC4618">
        <w:rPr>
          <w:rFonts w:ascii="Times New Roman" w:hAnsi="Times New Roman"/>
          <w:sz w:val="24"/>
        </w:rPr>
        <w:t xml:space="preserve">, </w:t>
      </w:r>
      <w:r>
        <w:rPr>
          <w:rFonts w:ascii="Times New Roman" w:hAnsi="Times New Roman"/>
          <w:sz w:val="24"/>
        </w:rPr>
        <w:t>мощные и надёжные механизмы транзак</w:t>
      </w:r>
      <w:r w:rsidRPr="00CC4618">
        <w:rPr>
          <w:rFonts w:ascii="Times New Roman" w:hAnsi="Times New Roman"/>
          <w:sz w:val="24"/>
        </w:rPr>
        <w:t>ций и реплика</w:t>
      </w:r>
      <w:r>
        <w:rPr>
          <w:rFonts w:ascii="Times New Roman" w:hAnsi="Times New Roman"/>
          <w:sz w:val="24"/>
        </w:rPr>
        <w:t>ции,</w:t>
      </w:r>
      <w:r w:rsidRPr="00CC4618">
        <w:rPr>
          <w:rFonts w:ascii="Times New Roman" w:hAnsi="Times New Roman"/>
          <w:sz w:val="24"/>
        </w:rPr>
        <w:t xml:space="preserve"> </w:t>
      </w:r>
      <w:r>
        <w:rPr>
          <w:rFonts w:ascii="Times New Roman" w:hAnsi="Times New Roman"/>
          <w:sz w:val="24"/>
        </w:rPr>
        <w:t>расширя</w:t>
      </w:r>
      <w:r w:rsidRPr="00CC4618">
        <w:rPr>
          <w:rFonts w:ascii="Times New Roman" w:hAnsi="Times New Roman"/>
          <w:sz w:val="24"/>
        </w:rPr>
        <w:t>е</w:t>
      </w:r>
      <w:r>
        <w:rPr>
          <w:rFonts w:ascii="Times New Roman" w:hAnsi="Times New Roman"/>
          <w:sz w:val="24"/>
        </w:rPr>
        <w:t xml:space="preserve">мая система встроенных языков программирования, </w:t>
      </w:r>
      <w:r w:rsidRPr="00CC4618">
        <w:rPr>
          <w:rFonts w:ascii="Times New Roman" w:hAnsi="Times New Roman"/>
          <w:sz w:val="24"/>
        </w:rPr>
        <w:t>н</w:t>
      </w:r>
      <w:r>
        <w:rPr>
          <w:rFonts w:ascii="Times New Roman" w:hAnsi="Times New Roman"/>
          <w:sz w:val="24"/>
        </w:rPr>
        <w:t>аследование, легкая расширяемо</w:t>
      </w:r>
      <w:r w:rsidRPr="00CC4618">
        <w:rPr>
          <w:rFonts w:ascii="Times New Roman" w:hAnsi="Times New Roman"/>
          <w:sz w:val="24"/>
        </w:rPr>
        <w:t>сть.</w:t>
      </w:r>
    </w:p>
    <w:p w14:paraId="7FC70400" w14:textId="77777777" w:rsidR="009D079A" w:rsidRPr="009A4F39" w:rsidRDefault="009D079A" w:rsidP="005278DB">
      <w:pPr>
        <w:spacing w:line="360" w:lineRule="auto"/>
        <w:ind w:firstLine="426"/>
        <w:jc w:val="both"/>
        <w:rPr>
          <w:rFonts w:ascii="Times New Roman" w:hAnsi="Times New Roman"/>
          <w:sz w:val="24"/>
        </w:rPr>
      </w:pPr>
      <w:r w:rsidRPr="009A4F39">
        <w:rPr>
          <w:rFonts w:ascii="Times New Roman" w:hAnsi="Times New Roman"/>
          <w:sz w:val="24"/>
        </w:rPr>
        <w:t xml:space="preserve">Прежде, чем приступать к созданию системы автоматизированной обработки информации, </w:t>
      </w:r>
      <w:r>
        <w:rPr>
          <w:rFonts w:ascii="Times New Roman" w:hAnsi="Times New Roman"/>
          <w:sz w:val="24"/>
        </w:rPr>
        <w:t>необходимо</w:t>
      </w:r>
      <w:r w:rsidRPr="009A4F39">
        <w:rPr>
          <w:rFonts w:ascii="Times New Roman" w:hAnsi="Times New Roman"/>
          <w:sz w:val="24"/>
        </w:rPr>
        <w:t xml:space="preserve"> сформировать понятия о предметах, фактах и событиях, которыми будет оперировать данная система. Для того, чтобы привести эти понятия к той или иной модели данных, необходимо заменить их информационными представлениями. Одним из наиболее удобных инструментов унифицированного представления данных, независимого от реализующего его программного обеспечения, является модель "сущность-связь".</w:t>
      </w:r>
    </w:p>
    <w:p w14:paraId="10F17255" w14:textId="77777777" w:rsidR="009D079A" w:rsidRDefault="009D079A" w:rsidP="005278DB">
      <w:pPr>
        <w:spacing w:line="360" w:lineRule="auto"/>
        <w:ind w:firstLine="426"/>
        <w:jc w:val="both"/>
        <w:rPr>
          <w:rFonts w:ascii="Times New Roman" w:hAnsi="Times New Roman"/>
          <w:sz w:val="24"/>
        </w:rPr>
      </w:pPr>
      <w:r w:rsidRPr="009A4F39">
        <w:rPr>
          <w:rFonts w:ascii="Times New Roman" w:hAnsi="Times New Roman"/>
          <w:sz w:val="24"/>
        </w:rPr>
        <w:t xml:space="preserve">Модель "сущность-связь" основывается на некой важной семантической информации о реальном мире и предназначена для логического представления данных. Она определяет значения данных в контексте их взаимосвязи с другими данными. </w:t>
      </w:r>
    </w:p>
    <w:p w14:paraId="7299098B" w14:textId="7A279F44" w:rsidR="00F95D5C" w:rsidRPr="0064723F" w:rsidRDefault="00F95D5C" w:rsidP="005278DB">
      <w:pPr>
        <w:spacing w:line="360" w:lineRule="auto"/>
        <w:ind w:firstLine="426"/>
        <w:jc w:val="both"/>
        <w:rPr>
          <w:rFonts w:ascii="Times New Roman" w:hAnsi="Times New Roman"/>
          <w:sz w:val="24"/>
        </w:rPr>
      </w:pPr>
      <w:r w:rsidRPr="0064723F">
        <w:rPr>
          <w:rFonts w:ascii="Times New Roman" w:hAnsi="Times New Roman"/>
          <w:sz w:val="24"/>
        </w:rPr>
        <w:t xml:space="preserve">На рисунке </w:t>
      </w:r>
      <w:r w:rsidR="00362BCF">
        <w:rPr>
          <w:rFonts w:ascii="Times New Roman" w:hAnsi="Times New Roman"/>
          <w:sz w:val="24"/>
        </w:rPr>
        <w:t>5</w:t>
      </w:r>
      <w:r w:rsidRPr="0064723F">
        <w:rPr>
          <w:rFonts w:ascii="Times New Roman" w:hAnsi="Times New Roman"/>
          <w:sz w:val="24"/>
        </w:rPr>
        <w:t xml:space="preserve"> приведена </w:t>
      </w:r>
      <w:r>
        <w:rPr>
          <w:rFonts w:ascii="Times New Roman" w:hAnsi="Times New Roman"/>
          <w:sz w:val="24"/>
        </w:rPr>
        <w:t>инфологическая модель «с</w:t>
      </w:r>
      <w:r w:rsidR="00362BCF">
        <w:rPr>
          <w:rFonts w:ascii="Times New Roman" w:hAnsi="Times New Roman"/>
          <w:sz w:val="24"/>
        </w:rPr>
        <w:t>ущность-связь» по нотации Чена. После была разработан</w:t>
      </w:r>
      <w:r>
        <w:rPr>
          <w:rFonts w:ascii="Times New Roman" w:hAnsi="Times New Roman"/>
          <w:sz w:val="24"/>
        </w:rPr>
        <w:t>а</w:t>
      </w:r>
      <w:r w:rsidRPr="00F95D5C">
        <w:rPr>
          <w:rFonts w:ascii="Times New Roman" w:hAnsi="Times New Roman"/>
          <w:sz w:val="24"/>
        </w:rPr>
        <w:t xml:space="preserve"> схема данных для данного программного продукта</w:t>
      </w:r>
      <w:r w:rsidR="00362BCF">
        <w:rPr>
          <w:rFonts w:ascii="Times New Roman" w:hAnsi="Times New Roman"/>
          <w:sz w:val="24"/>
        </w:rPr>
        <w:t xml:space="preserve"> представленная на рисунке 6</w:t>
      </w:r>
      <w:r w:rsidRPr="0064723F">
        <w:rPr>
          <w:rFonts w:ascii="Times New Roman" w:hAnsi="Times New Roman"/>
          <w:sz w:val="24"/>
        </w:rPr>
        <w:t>.</w:t>
      </w:r>
    </w:p>
    <w:p w14:paraId="7C98B154" w14:textId="77777777" w:rsidR="00CC3FC1" w:rsidRDefault="00CC3FC1" w:rsidP="005278DB">
      <w:pPr>
        <w:spacing w:line="360" w:lineRule="auto"/>
        <w:ind w:firstLine="426"/>
        <w:jc w:val="both"/>
        <w:rPr>
          <w:rFonts w:ascii="Times New Roman" w:hAnsi="Times New Roman"/>
          <w:sz w:val="24"/>
        </w:rPr>
        <w:sectPr w:rsidR="00CC3FC1" w:rsidSect="009B3508">
          <w:footerReference w:type="default" r:id="rId20"/>
          <w:pgSz w:w="11906" w:h="16838"/>
          <w:pgMar w:top="1134" w:right="566" w:bottom="1134" w:left="1701" w:header="708" w:footer="708" w:gutter="0"/>
          <w:pgNumType w:start="0"/>
          <w:cols w:space="708"/>
          <w:docGrid w:linePitch="360"/>
        </w:sectPr>
      </w:pPr>
    </w:p>
    <w:p w14:paraId="2830F089" w14:textId="4ACBF57E" w:rsidR="00EA56CD" w:rsidRDefault="00040A3F" w:rsidP="00040A3F">
      <w:pPr>
        <w:spacing w:after="0" w:line="360" w:lineRule="auto"/>
        <w:jc w:val="center"/>
      </w:pPr>
      <w:r>
        <w:object w:dxaOrig="17040" w:dyaOrig="12630" w14:anchorId="5F3C525F">
          <v:shape id="_x0000_i1028" type="#_x0000_t75" style="width:651.75pt;height:483.75pt" o:ole="">
            <v:imagedata r:id="rId21" o:title=""/>
          </v:shape>
          <o:OLEObject Type="Embed" ProgID="Visio.Drawing.15" ShapeID="_x0000_i1028" DrawAspect="Content" ObjectID="_1542648779" r:id="rId22"/>
        </w:object>
      </w:r>
    </w:p>
    <w:p w14:paraId="7888926E" w14:textId="18FFEB35" w:rsidR="00EA56CD" w:rsidRPr="00CC4618" w:rsidRDefault="00EA56CD" w:rsidP="00040A3F">
      <w:pPr>
        <w:spacing w:after="0" w:line="360" w:lineRule="auto"/>
        <w:jc w:val="center"/>
        <w:rPr>
          <w:rFonts w:ascii="Times New Roman" w:hAnsi="Times New Roman"/>
          <w:sz w:val="24"/>
        </w:rPr>
      </w:pPr>
      <w:r w:rsidRPr="00362BCF">
        <w:rPr>
          <w:rFonts w:ascii="Times New Roman" w:hAnsi="Times New Roman"/>
          <w:b/>
          <w:sz w:val="24"/>
        </w:rPr>
        <w:t xml:space="preserve">Рисунок </w:t>
      </w:r>
      <w:r w:rsidR="00362BCF" w:rsidRPr="00362BCF">
        <w:rPr>
          <w:rFonts w:ascii="Times New Roman" w:hAnsi="Times New Roman"/>
          <w:b/>
          <w:sz w:val="24"/>
        </w:rPr>
        <w:t>5</w:t>
      </w:r>
      <w:r>
        <w:rPr>
          <w:rFonts w:ascii="Times New Roman" w:hAnsi="Times New Roman"/>
          <w:sz w:val="24"/>
        </w:rPr>
        <w:t xml:space="preserve"> – </w:t>
      </w:r>
      <w:r w:rsidR="00FB3D17">
        <w:rPr>
          <w:rFonts w:ascii="Times New Roman" w:hAnsi="Times New Roman"/>
          <w:sz w:val="24"/>
        </w:rPr>
        <w:t>И</w:t>
      </w:r>
      <w:r>
        <w:rPr>
          <w:rFonts w:ascii="Times New Roman" w:hAnsi="Times New Roman"/>
          <w:sz w:val="24"/>
        </w:rPr>
        <w:t>нфологическая модель сущность - связь по нотации Чена</w:t>
      </w:r>
    </w:p>
    <w:p w14:paraId="08D7DF3A" w14:textId="77777777" w:rsidR="00924A0D" w:rsidRDefault="00924A0D" w:rsidP="00040A3F">
      <w:pPr>
        <w:spacing w:line="360" w:lineRule="auto"/>
        <w:jc w:val="both"/>
        <w:rPr>
          <w:rFonts w:ascii="Times New Roman" w:hAnsi="Times New Roman"/>
          <w:sz w:val="24"/>
        </w:rPr>
      </w:pPr>
    </w:p>
    <w:p w14:paraId="74E62791" w14:textId="21952EF2" w:rsidR="00F95D5C" w:rsidRDefault="003C4994" w:rsidP="00894DA3">
      <w:pPr>
        <w:spacing w:after="0" w:line="360" w:lineRule="auto"/>
        <w:jc w:val="center"/>
        <w:rPr>
          <w:noProof/>
          <w:lang w:eastAsia="ru-RU"/>
        </w:rPr>
      </w:pPr>
      <w:r>
        <w:rPr>
          <w:noProof/>
          <w:lang w:eastAsia="ru-RU"/>
        </w:rPr>
        <w:drawing>
          <wp:inline distT="0" distB="0" distL="0" distR="0" wp14:anchorId="23F7824A" wp14:editId="0ECEC827">
            <wp:extent cx="8382000" cy="5784501"/>
            <wp:effectExtent l="0" t="0" r="0" b="6985"/>
            <wp:docPr id="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08349" cy="5802685"/>
                    </a:xfrm>
                    <a:prstGeom prst="rect">
                      <a:avLst/>
                    </a:prstGeom>
                    <a:noFill/>
                    <a:ln>
                      <a:noFill/>
                    </a:ln>
                  </pic:spPr>
                </pic:pic>
              </a:graphicData>
            </a:graphic>
          </wp:inline>
        </w:drawing>
      </w:r>
    </w:p>
    <w:p w14:paraId="503F3EC6" w14:textId="2CBC8E4E" w:rsidR="00CC3FC1" w:rsidRDefault="00F95D5C" w:rsidP="00894DA3">
      <w:pPr>
        <w:spacing w:line="360" w:lineRule="auto"/>
        <w:jc w:val="center"/>
        <w:rPr>
          <w:rFonts w:ascii="Times New Roman" w:hAnsi="Times New Roman"/>
          <w:sz w:val="24"/>
        </w:rPr>
        <w:sectPr w:rsidR="00CC3FC1" w:rsidSect="00040A3F">
          <w:pgSz w:w="16838" w:h="11906" w:orient="landscape"/>
          <w:pgMar w:top="567" w:right="1134" w:bottom="567" w:left="1134" w:header="709" w:footer="709" w:gutter="0"/>
          <w:cols w:space="708"/>
          <w:docGrid w:linePitch="360"/>
        </w:sectPr>
      </w:pPr>
      <w:r w:rsidRPr="003A5249">
        <w:rPr>
          <w:rFonts w:ascii="Times New Roman" w:hAnsi="Times New Roman"/>
          <w:b/>
          <w:bCs/>
        </w:rPr>
        <w:t xml:space="preserve">Рисунок </w:t>
      </w:r>
      <w:r w:rsidR="00362BCF">
        <w:rPr>
          <w:rFonts w:ascii="Times New Roman" w:hAnsi="Times New Roman"/>
          <w:b/>
          <w:bCs/>
        </w:rPr>
        <w:t>6</w:t>
      </w:r>
      <w:r w:rsidRPr="003A5249">
        <w:rPr>
          <w:rFonts w:ascii="Times New Roman" w:hAnsi="Times New Roman"/>
          <w:b/>
          <w:bCs/>
        </w:rPr>
        <w:t xml:space="preserve"> –</w:t>
      </w:r>
      <w:r w:rsidRPr="003A5249">
        <w:rPr>
          <w:rFonts w:ascii="Times New Roman" w:hAnsi="Times New Roman"/>
        </w:rPr>
        <w:t xml:space="preserve"> </w:t>
      </w:r>
      <w:r>
        <w:rPr>
          <w:rFonts w:ascii="Times New Roman" w:hAnsi="Times New Roman"/>
        </w:rPr>
        <w:t>Схема данных</w:t>
      </w:r>
    </w:p>
    <w:p w14:paraId="2E360C33" w14:textId="77777777" w:rsidR="009D079A" w:rsidRPr="005278DB" w:rsidRDefault="009D079A" w:rsidP="00362BCF">
      <w:pPr>
        <w:pStyle w:val="1"/>
        <w:rPr>
          <w:b/>
        </w:rPr>
      </w:pPr>
      <w:bookmarkStart w:id="10" w:name="_Toc468195122"/>
      <w:bookmarkStart w:id="11" w:name="_Toc468649810"/>
      <w:r w:rsidRPr="005278DB">
        <w:rPr>
          <w:b/>
        </w:rPr>
        <w:lastRenderedPageBreak/>
        <w:t>2 Проектирование структуры и компонентов программного продукта</w:t>
      </w:r>
      <w:bookmarkEnd w:id="10"/>
      <w:bookmarkEnd w:id="11"/>
    </w:p>
    <w:p w14:paraId="6A7EBECA" w14:textId="77777777" w:rsidR="009D079A" w:rsidRPr="000951CC" w:rsidRDefault="009D079A" w:rsidP="005278DB">
      <w:pPr>
        <w:pStyle w:val="2"/>
        <w:ind w:firstLine="426"/>
      </w:pPr>
      <w:bookmarkStart w:id="12" w:name="_Toc467683058"/>
      <w:bookmarkStart w:id="13" w:name="_Toc468140539"/>
      <w:bookmarkStart w:id="14" w:name="_Toc468375034"/>
      <w:bookmarkStart w:id="15" w:name="_Toc468649811"/>
      <w:r w:rsidRPr="000951CC">
        <w:t>2.1 Разработка интерфейса пользователя</w:t>
      </w:r>
      <w:bookmarkEnd w:id="12"/>
      <w:bookmarkEnd w:id="13"/>
      <w:bookmarkEnd w:id="14"/>
      <w:bookmarkEnd w:id="15"/>
    </w:p>
    <w:p w14:paraId="1B6A496A" w14:textId="77777777" w:rsidR="009D079A" w:rsidRPr="000951CC" w:rsidRDefault="009D079A" w:rsidP="005278DB">
      <w:pPr>
        <w:pStyle w:val="3"/>
        <w:ind w:firstLine="709"/>
      </w:pPr>
      <w:bookmarkStart w:id="16" w:name="_Toc467683059"/>
      <w:bookmarkStart w:id="17" w:name="_Toc468140540"/>
      <w:bookmarkStart w:id="18" w:name="_Toc468375035"/>
      <w:bookmarkStart w:id="19" w:name="_Toc468649812"/>
      <w:r w:rsidRPr="000951CC">
        <w:t>2.1.1 Построение графа (диаграммы) состояний интерфейса</w:t>
      </w:r>
      <w:bookmarkEnd w:id="16"/>
      <w:bookmarkEnd w:id="17"/>
      <w:bookmarkEnd w:id="18"/>
      <w:bookmarkEnd w:id="19"/>
    </w:p>
    <w:p w14:paraId="578F2EEA" w14:textId="1DB83D2E" w:rsidR="009D079A" w:rsidRPr="000951CC" w:rsidRDefault="009D079A" w:rsidP="00533AD4">
      <w:pPr>
        <w:spacing w:after="0" w:line="360" w:lineRule="auto"/>
        <w:ind w:firstLine="709"/>
        <w:jc w:val="both"/>
        <w:rPr>
          <w:rFonts w:ascii="Times New Roman" w:hAnsi="Times New Roman"/>
          <w:noProof/>
          <w:sz w:val="24"/>
          <w:szCs w:val="24"/>
          <w:lang w:eastAsia="ru-RU"/>
        </w:rPr>
      </w:pPr>
      <w:r w:rsidRPr="000951CC">
        <w:rPr>
          <w:rFonts w:ascii="Times New Roman" w:hAnsi="Times New Roman"/>
          <w:sz w:val="24"/>
          <w:szCs w:val="24"/>
        </w:rPr>
        <w:t xml:space="preserve">Проектирование программного продукта начнем с разработки графа состояний интерфейса, который будет основан на результатах, полученных, на этапе анализа. С помощью графа состояний интерфейса уточняем операции, которые будут выполняться в каждом режиме работы программного продукта. Данный граф представлен на рисунке </w:t>
      </w:r>
      <w:r w:rsidR="00362BCF">
        <w:rPr>
          <w:rFonts w:ascii="Times New Roman" w:hAnsi="Times New Roman"/>
          <w:sz w:val="24"/>
          <w:szCs w:val="24"/>
        </w:rPr>
        <w:t>7</w:t>
      </w:r>
      <w:r w:rsidRPr="000951CC">
        <w:rPr>
          <w:rFonts w:ascii="Times New Roman" w:hAnsi="Times New Roman"/>
          <w:sz w:val="24"/>
          <w:szCs w:val="24"/>
        </w:rPr>
        <w:t>.</w:t>
      </w:r>
    </w:p>
    <w:p w14:paraId="0D05C26C" w14:textId="5C9AF1C0" w:rsidR="00F95D5C" w:rsidRDefault="007F2FF5" w:rsidP="00B92F79">
      <w:pPr>
        <w:spacing w:after="0" w:line="360" w:lineRule="auto"/>
        <w:jc w:val="center"/>
      </w:pPr>
      <w:r>
        <w:object w:dxaOrig="11296" w:dyaOrig="14071" w14:anchorId="29FCA852">
          <v:shape id="_x0000_i1035" type="#_x0000_t75" style="width:447pt;height:557.25pt" o:ole="">
            <v:imagedata r:id="rId24" o:title=""/>
          </v:shape>
          <o:OLEObject Type="Embed" ProgID="Visio.Drawing.15" ShapeID="_x0000_i1035" DrawAspect="Content" ObjectID="_1542648780" r:id="rId25"/>
        </w:object>
      </w:r>
    </w:p>
    <w:p w14:paraId="2B07A4D2" w14:textId="11AA5568" w:rsidR="009D079A" w:rsidRPr="000951CC" w:rsidRDefault="009D079A" w:rsidP="00894DA3">
      <w:pPr>
        <w:spacing w:after="0" w:line="360" w:lineRule="auto"/>
        <w:jc w:val="center"/>
        <w:rPr>
          <w:rFonts w:ascii="Times New Roman" w:hAnsi="Times New Roman"/>
          <w:sz w:val="24"/>
          <w:szCs w:val="24"/>
        </w:rPr>
      </w:pPr>
      <w:r w:rsidRPr="00362BCF">
        <w:rPr>
          <w:rFonts w:ascii="Times New Roman" w:hAnsi="Times New Roman"/>
          <w:b/>
          <w:sz w:val="24"/>
          <w:szCs w:val="24"/>
        </w:rPr>
        <w:t xml:space="preserve">Рисунок </w:t>
      </w:r>
      <w:r w:rsidR="00362BCF" w:rsidRPr="00362BCF">
        <w:rPr>
          <w:rFonts w:ascii="Times New Roman" w:hAnsi="Times New Roman"/>
          <w:b/>
          <w:sz w:val="24"/>
          <w:szCs w:val="24"/>
        </w:rPr>
        <w:t>7</w:t>
      </w:r>
      <w:r w:rsidRPr="000951CC">
        <w:rPr>
          <w:rFonts w:ascii="Times New Roman" w:hAnsi="Times New Roman"/>
          <w:sz w:val="24"/>
          <w:szCs w:val="24"/>
        </w:rPr>
        <w:t xml:space="preserve"> – Граф состояний интерфейса</w:t>
      </w:r>
    </w:p>
    <w:p w14:paraId="5F4ACFA6" w14:textId="7454E219"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lastRenderedPageBreak/>
        <w:t xml:space="preserve">1 – </w:t>
      </w:r>
      <w:r w:rsidR="00F95D5C">
        <w:rPr>
          <w:rFonts w:ascii="Times New Roman" w:hAnsi="Times New Roman"/>
          <w:sz w:val="24"/>
          <w:szCs w:val="24"/>
        </w:rPr>
        <w:t>Нажатие на ссылку</w:t>
      </w:r>
      <w:r>
        <w:rPr>
          <w:rFonts w:ascii="Times New Roman" w:hAnsi="Times New Roman"/>
          <w:sz w:val="24"/>
          <w:szCs w:val="24"/>
        </w:rPr>
        <w:t xml:space="preserve"> </w:t>
      </w:r>
      <w:r w:rsidR="00F95D5C">
        <w:rPr>
          <w:rFonts w:ascii="Times New Roman" w:hAnsi="Times New Roman"/>
          <w:sz w:val="24"/>
          <w:szCs w:val="24"/>
        </w:rPr>
        <w:t>«А</w:t>
      </w:r>
      <w:r>
        <w:rPr>
          <w:rFonts w:ascii="Times New Roman" w:hAnsi="Times New Roman"/>
          <w:sz w:val="24"/>
          <w:szCs w:val="24"/>
        </w:rPr>
        <w:t>вторизаци</w:t>
      </w:r>
      <w:r w:rsidR="00F95D5C">
        <w:rPr>
          <w:rFonts w:ascii="Times New Roman" w:hAnsi="Times New Roman"/>
          <w:sz w:val="24"/>
          <w:szCs w:val="24"/>
        </w:rPr>
        <w:t>я»</w:t>
      </w:r>
      <w:r>
        <w:rPr>
          <w:rFonts w:ascii="Times New Roman" w:hAnsi="Times New Roman"/>
          <w:sz w:val="24"/>
          <w:szCs w:val="24"/>
        </w:rPr>
        <w:t>.</w:t>
      </w:r>
    </w:p>
    <w:p w14:paraId="540CF875" w14:textId="580C7444"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 xml:space="preserve">2 – </w:t>
      </w:r>
      <w:r w:rsidR="00F95D5C">
        <w:rPr>
          <w:rFonts w:ascii="Times New Roman" w:hAnsi="Times New Roman"/>
          <w:sz w:val="24"/>
          <w:szCs w:val="24"/>
        </w:rPr>
        <w:t>Н</w:t>
      </w:r>
      <w:r w:rsidR="00F95D5C" w:rsidRPr="000951CC">
        <w:rPr>
          <w:rFonts w:ascii="Times New Roman" w:hAnsi="Times New Roman"/>
          <w:sz w:val="24"/>
          <w:szCs w:val="24"/>
        </w:rPr>
        <w:t>ажати</w:t>
      </w:r>
      <w:r w:rsidR="00B92F79">
        <w:rPr>
          <w:rFonts w:ascii="Times New Roman" w:hAnsi="Times New Roman"/>
          <w:sz w:val="24"/>
          <w:szCs w:val="24"/>
        </w:rPr>
        <w:t>е</w:t>
      </w:r>
      <w:r w:rsidR="00F95D5C" w:rsidRPr="000951CC">
        <w:rPr>
          <w:rFonts w:ascii="Times New Roman" w:hAnsi="Times New Roman"/>
          <w:sz w:val="24"/>
          <w:szCs w:val="24"/>
        </w:rPr>
        <w:t xml:space="preserve"> </w:t>
      </w:r>
      <w:r w:rsidRPr="000951CC">
        <w:rPr>
          <w:rFonts w:ascii="Times New Roman" w:hAnsi="Times New Roman"/>
          <w:sz w:val="24"/>
          <w:szCs w:val="24"/>
        </w:rPr>
        <w:t xml:space="preserve">на </w:t>
      </w:r>
      <w:r>
        <w:rPr>
          <w:rFonts w:ascii="Times New Roman" w:hAnsi="Times New Roman"/>
          <w:sz w:val="24"/>
          <w:szCs w:val="24"/>
        </w:rPr>
        <w:t>ссылку</w:t>
      </w:r>
      <w:r w:rsidRPr="000951CC">
        <w:rPr>
          <w:rFonts w:ascii="Times New Roman" w:hAnsi="Times New Roman"/>
          <w:sz w:val="24"/>
          <w:szCs w:val="24"/>
        </w:rPr>
        <w:t xml:space="preserve"> «</w:t>
      </w:r>
      <w:r>
        <w:rPr>
          <w:rFonts w:ascii="Times New Roman" w:hAnsi="Times New Roman"/>
          <w:sz w:val="24"/>
          <w:szCs w:val="24"/>
        </w:rPr>
        <w:t>Зарегистрироваться</w:t>
      </w:r>
      <w:r w:rsidR="00F95D5C">
        <w:rPr>
          <w:rFonts w:ascii="Times New Roman" w:hAnsi="Times New Roman"/>
          <w:sz w:val="24"/>
          <w:szCs w:val="24"/>
        </w:rPr>
        <w:t>»</w:t>
      </w:r>
      <w:r>
        <w:rPr>
          <w:rFonts w:ascii="Times New Roman" w:hAnsi="Times New Roman"/>
          <w:sz w:val="24"/>
          <w:szCs w:val="24"/>
        </w:rPr>
        <w:t>.</w:t>
      </w:r>
    </w:p>
    <w:p w14:paraId="10A48297" w14:textId="1BAF6CAB"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3 –</w:t>
      </w:r>
      <w:r w:rsidR="00B92F79">
        <w:rPr>
          <w:rFonts w:ascii="Times New Roman" w:hAnsi="Times New Roman"/>
          <w:sz w:val="24"/>
          <w:szCs w:val="24"/>
        </w:rPr>
        <w:t xml:space="preserve"> Н</w:t>
      </w:r>
      <w:r>
        <w:rPr>
          <w:rFonts w:ascii="Times New Roman" w:hAnsi="Times New Roman"/>
          <w:sz w:val="24"/>
          <w:szCs w:val="24"/>
        </w:rPr>
        <w:t>ажати</w:t>
      </w:r>
      <w:r w:rsidR="00B92F79">
        <w:rPr>
          <w:rFonts w:ascii="Times New Roman" w:hAnsi="Times New Roman"/>
          <w:sz w:val="24"/>
          <w:szCs w:val="24"/>
        </w:rPr>
        <w:t>е</w:t>
      </w:r>
      <w:r>
        <w:rPr>
          <w:rFonts w:ascii="Times New Roman" w:hAnsi="Times New Roman"/>
          <w:sz w:val="24"/>
          <w:szCs w:val="24"/>
        </w:rPr>
        <w:t xml:space="preserve"> на ссылку «Войти».</w:t>
      </w:r>
    </w:p>
    <w:p w14:paraId="1232856B" w14:textId="5FB7DE9D"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4 –</w:t>
      </w:r>
      <w:r w:rsidR="00B92F79">
        <w:rPr>
          <w:rFonts w:ascii="Times New Roman" w:hAnsi="Times New Roman"/>
          <w:sz w:val="24"/>
          <w:szCs w:val="24"/>
        </w:rPr>
        <w:t xml:space="preserve"> У</w:t>
      </w:r>
      <w:r>
        <w:rPr>
          <w:rFonts w:ascii="Times New Roman" w:hAnsi="Times New Roman"/>
          <w:sz w:val="24"/>
          <w:szCs w:val="24"/>
        </w:rPr>
        <w:t>спешн</w:t>
      </w:r>
      <w:r w:rsidR="00B92F79">
        <w:rPr>
          <w:rFonts w:ascii="Times New Roman" w:hAnsi="Times New Roman"/>
          <w:sz w:val="24"/>
          <w:szCs w:val="24"/>
        </w:rPr>
        <w:t>ая</w:t>
      </w:r>
      <w:r>
        <w:rPr>
          <w:rFonts w:ascii="Times New Roman" w:hAnsi="Times New Roman"/>
          <w:sz w:val="24"/>
          <w:szCs w:val="24"/>
        </w:rPr>
        <w:t xml:space="preserve"> </w:t>
      </w:r>
      <w:r w:rsidR="00B92F79">
        <w:rPr>
          <w:rFonts w:ascii="Times New Roman" w:hAnsi="Times New Roman"/>
          <w:sz w:val="24"/>
          <w:szCs w:val="24"/>
        </w:rPr>
        <w:t>авторизация пользователя</w:t>
      </w:r>
      <w:r>
        <w:rPr>
          <w:rFonts w:ascii="Times New Roman" w:hAnsi="Times New Roman"/>
          <w:sz w:val="24"/>
          <w:szCs w:val="24"/>
        </w:rPr>
        <w:t>.</w:t>
      </w:r>
    </w:p>
    <w:p w14:paraId="373513F1" w14:textId="2FCCC0D1"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5 –</w:t>
      </w:r>
      <w:r w:rsidR="00B92F79">
        <w:rPr>
          <w:rFonts w:ascii="Times New Roman" w:hAnsi="Times New Roman"/>
          <w:sz w:val="24"/>
          <w:szCs w:val="24"/>
        </w:rPr>
        <w:t xml:space="preserve"> Н</w:t>
      </w:r>
      <w:r w:rsidR="00B92F79" w:rsidRPr="000951CC">
        <w:rPr>
          <w:rFonts w:ascii="Times New Roman" w:hAnsi="Times New Roman"/>
          <w:sz w:val="24"/>
          <w:szCs w:val="24"/>
        </w:rPr>
        <w:t>ажати</w:t>
      </w:r>
      <w:r w:rsidR="00B92F79">
        <w:rPr>
          <w:rFonts w:ascii="Times New Roman" w:hAnsi="Times New Roman"/>
          <w:sz w:val="24"/>
          <w:szCs w:val="24"/>
        </w:rPr>
        <w:t>е</w:t>
      </w:r>
      <w:r w:rsidR="00B92F79" w:rsidRPr="000951CC">
        <w:rPr>
          <w:rFonts w:ascii="Times New Roman" w:hAnsi="Times New Roman"/>
          <w:sz w:val="24"/>
          <w:szCs w:val="24"/>
        </w:rPr>
        <w:t xml:space="preserve"> </w:t>
      </w:r>
      <w:r>
        <w:rPr>
          <w:rFonts w:ascii="Times New Roman" w:hAnsi="Times New Roman"/>
          <w:sz w:val="24"/>
          <w:szCs w:val="24"/>
        </w:rPr>
        <w:t>на кнопку «Добавить» панели «Обзор задач».</w:t>
      </w:r>
    </w:p>
    <w:p w14:paraId="0A4AD5A0" w14:textId="08303649"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6 –</w:t>
      </w:r>
      <w:r w:rsidR="00B92F79">
        <w:rPr>
          <w:rFonts w:ascii="Times New Roman" w:hAnsi="Times New Roman"/>
          <w:sz w:val="24"/>
          <w:szCs w:val="24"/>
        </w:rPr>
        <w:t xml:space="preserve"> Н</w:t>
      </w:r>
      <w:r w:rsidR="00B92F79" w:rsidRPr="000951CC">
        <w:rPr>
          <w:rFonts w:ascii="Times New Roman" w:hAnsi="Times New Roman"/>
          <w:sz w:val="24"/>
          <w:szCs w:val="24"/>
        </w:rPr>
        <w:t>ажати</w:t>
      </w:r>
      <w:r w:rsidR="00B92F79">
        <w:rPr>
          <w:rFonts w:ascii="Times New Roman" w:hAnsi="Times New Roman"/>
          <w:sz w:val="24"/>
          <w:szCs w:val="24"/>
        </w:rPr>
        <w:t>е</w:t>
      </w:r>
      <w:r w:rsidR="00B92F79" w:rsidRPr="000951CC">
        <w:rPr>
          <w:rFonts w:ascii="Times New Roman" w:hAnsi="Times New Roman"/>
          <w:sz w:val="24"/>
          <w:szCs w:val="24"/>
        </w:rPr>
        <w:t xml:space="preserve"> </w:t>
      </w:r>
      <w:r>
        <w:rPr>
          <w:rFonts w:ascii="Times New Roman" w:hAnsi="Times New Roman"/>
          <w:sz w:val="24"/>
          <w:szCs w:val="24"/>
        </w:rPr>
        <w:t>на ссылку «Банк заданий».</w:t>
      </w:r>
    </w:p>
    <w:p w14:paraId="73F22321" w14:textId="38764899"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7</w:t>
      </w:r>
      <w:r w:rsidR="00B92F79">
        <w:rPr>
          <w:rFonts w:ascii="Times New Roman" w:hAnsi="Times New Roman"/>
          <w:sz w:val="24"/>
          <w:szCs w:val="24"/>
        </w:rPr>
        <w:t xml:space="preserve"> </w:t>
      </w:r>
      <w:r w:rsidRPr="000951CC">
        <w:rPr>
          <w:rFonts w:ascii="Times New Roman" w:hAnsi="Times New Roman"/>
          <w:sz w:val="24"/>
          <w:szCs w:val="24"/>
        </w:rPr>
        <w:t xml:space="preserve">– </w:t>
      </w:r>
      <w:r w:rsidR="00B92F79">
        <w:rPr>
          <w:rFonts w:ascii="Times New Roman" w:hAnsi="Times New Roman"/>
          <w:sz w:val="24"/>
          <w:szCs w:val="24"/>
        </w:rPr>
        <w:t>Н</w:t>
      </w:r>
      <w:r w:rsidR="00B92F79" w:rsidRPr="000951CC">
        <w:rPr>
          <w:rFonts w:ascii="Times New Roman" w:hAnsi="Times New Roman"/>
          <w:sz w:val="24"/>
          <w:szCs w:val="24"/>
        </w:rPr>
        <w:t>ажати</w:t>
      </w:r>
      <w:r w:rsidR="00B92F79">
        <w:rPr>
          <w:rFonts w:ascii="Times New Roman" w:hAnsi="Times New Roman"/>
          <w:sz w:val="24"/>
          <w:szCs w:val="24"/>
        </w:rPr>
        <w:t>е</w:t>
      </w:r>
      <w:r w:rsidR="00B92F79" w:rsidRPr="000951CC">
        <w:rPr>
          <w:rFonts w:ascii="Times New Roman" w:hAnsi="Times New Roman"/>
          <w:sz w:val="24"/>
          <w:szCs w:val="24"/>
        </w:rPr>
        <w:t xml:space="preserve"> </w:t>
      </w:r>
      <w:r>
        <w:rPr>
          <w:rFonts w:ascii="Times New Roman" w:hAnsi="Times New Roman"/>
          <w:sz w:val="24"/>
          <w:szCs w:val="24"/>
        </w:rPr>
        <w:t>на кнопку «Добавить» панели «Обзор групп задач».</w:t>
      </w:r>
    </w:p>
    <w:p w14:paraId="2B3A982F" w14:textId="2CA2CCBF"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8</w:t>
      </w:r>
      <w:r>
        <w:rPr>
          <w:rFonts w:ascii="Times New Roman" w:hAnsi="Times New Roman"/>
          <w:sz w:val="24"/>
          <w:szCs w:val="24"/>
        </w:rPr>
        <w:t xml:space="preserve"> –</w:t>
      </w:r>
      <w:r w:rsidR="00B92F79" w:rsidRPr="00B92F79">
        <w:rPr>
          <w:rFonts w:ascii="Times New Roman" w:hAnsi="Times New Roman"/>
          <w:sz w:val="24"/>
          <w:szCs w:val="24"/>
        </w:rPr>
        <w:t xml:space="preserve"> </w:t>
      </w:r>
      <w:r w:rsidR="00B92F79">
        <w:rPr>
          <w:rFonts w:ascii="Times New Roman" w:hAnsi="Times New Roman"/>
          <w:sz w:val="24"/>
          <w:szCs w:val="24"/>
        </w:rPr>
        <w:t>Н</w:t>
      </w:r>
      <w:r w:rsidR="00B92F79" w:rsidRPr="000951CC">
        <w:rPr>
          <w:rFonts w:ascii="Times New Roman" w:hAnsi="Times New Roman"/>
          <w:sz w:val="24"/>
          <w:szCs w:val="24"/>
        </w:rPr>
        <w:t>ажати</w:t>
      </w:r>
      <w:r w:rsidR="00B92F79">
        <w:rPr>
          <w:rFonts w:ascii="Times New Roman" w:hAnsi="Times New Roman"/>
          <w:sz w:val="24"/>
          <w:szCs w:val="24"/>
        </w:rPr>
        <w:t xml:space="preserve">е </w:t>
      </w:r>
      <w:r>
        <w:rPr>
          <w:rFonts w:ascii="Times New Roman" w:hAnsi="Times New Roman"/>
          <w:sz w:val="24"/>
          <w:szCs w:val="24"/>
        </w:rPr>
        <w:t>на кнопку «Добавить» панели «Обзор билетов».</w:t>
      </w:r>
    </w:p>
    <w:p w14:paraId="01ED0BD5" w14:textId="4DB8EB2A" w:rsidR="009D079A"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9 –</w:t>
      </w:r>
      <w:r w:rsidR="00B92F79">
        <w:rPr>
          <w:rFonts w:ascii="Times New Roman" w:hAnsi="Times New Roman"/>
          <w:sz w:val="24"/>
          <w:szCs w:val="24"/>
        </w:rPr>
        <w:t xml:space="preserve"> Н</w:t>
      </w:r>
      <w:r w:rsidR="00B92F79" w:rsidRPr="000951CC">
        <w:rPr>
          <w:rFonts w:ascii="Times New Roman" w:hAnsi="Times New Roman"/>
          <w:sz w:val="24"/>
          <w:szCs w:val="24"/>
        </w:rPr>
        <w:t>ажати</w:t>
      </w:r>
      <w:r w:rsidR="00B92F79">
        <w:rPr>
          <w:rFonts w:ascii="Times New Roman" w:hAnsi="Times New Roman"/>
          <w:sz w:val="24"/>
          <w:szCs w:val="24"/>
        </w:rPr>
        <w:t>е</w:t>
      </w:r>
      <w:r w:rsidR="00B92F79" w:rsidRPr="000951CC">
        <w:rPr>
          <w:rFonts w:ascii="Times New Roman" w:hAnsi="Times New Roman"/>
          <w:sz w:val="24"/>
          <w:szCs w:val="24"/>
        </w:rPr>
        <w:t xml:space="preserve"> </w:t>
      </w:r>
      <w:r>
        <w:rPr>
          <w:rFonts w:ascii="Times New Roman" w:hAnsi="Times New Roman"/>
          <w:sz w:val="24"/>
          <w:szCs w:val="24"/>
        </w:rPr>
        <w:t>на кнопку «Посмотреть все» панели «История генераций».</w:t>
      </w:r>
    </w:p>
    <w:p w14:paraId="7DEBAC2A" w14:textId="4A228C90"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 xml:space="preserve">10 – </w:t>
      </w:r>
      <w:r>
        <w:rPr>
          <w:rFonts w:ascii="Times New Roman" w:hAnsi="Times New Roman"/>
          <w:sz w:val="24"/>
          <w:szCs w:val="24"/>
        </w:rPr>
        <w:t>Успешное добавление задачи в БД.</w:t>
      </w:r>
    </w:p>
    <w:p w14:paraId="5538B388" w14:textId="3F307726"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11 –</w:t>
      </w:r>
      <w:r w:rsidR="00B92F79">
        <w:rPr>
          <w:rFonts w:ascii="Times New Roman" w:hAnsi="Times New Roman"/>
          <w:sz w:val="24"/>
          <w:szCs w:val="24"/>
        </w:rPr>
        <w:t xml:space="preserve"> Н</w:t>
      </w:r>
      <w:r w:rsidR="00B92F79" w:rsidRPr="000951CC">
        <w:rPr>
          <w:rFonts w:ascii="Times New Roman" w:hAnsi="Times New Roman"/>
          <w:sz w:val="24"/>
          <w:szCs w:val="24"/>
        </w:rPr>
        <w:t>ажати</w:t>
      </w:r>
      <w:r w:rsidR="00B92F79">
        <w:rPr>
          <w:rFonts w:ascii="Times New Roman" w:hAnsi="Times New Roman"/>
          <w:sz w:val="24"/>
          <w:szCs w:val="24"/>
        </w:rPr>
        <w:t>е</w:t>
      </w:r>
      <w:r w:rsidR="00B92F79" w:rsidRPr="000951CC">
        <w:rPr>
          <w:rFonts w:ascii="Times New Roman" w:hAnsi="Times New Roman"/>
          <w:sz w:val="24"/>
          <w:szCs w:val="24"/>
        </w:rPr>
        <w:t xml:space="preserve"> </w:t>
      </w:r>
      <w:r>
        <w:rPr>
          <w:rFonts w:ascii="Times New Roman" w:hAnsi="Times New Roman"/>
          <w:sz w:val="24"/>
          <w:szCs w:val="24"/>
        </w:rPr>
        <w:t>на кнопку «Редактировать».</w:t>
      </w:r>
    </w:p>
    <w:p w14:paraId="7B4C44F0" w14:textId="5E4746CE"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 xml:space="preserve">12 – </w:t>
      </w:r>
      <w:r>
        <w:rPr>
          <w:rFonts w:ascii="Times New Roman" w:hAnsi="Times New Roman"/>
          <w:sz w:val="24"/>
          <w:szCs w:val="24"/>
        </w:rPr>
        <w:t>Успешное обновление задачи в БД</w:t>
      </w:r>
      <w:r w:rsidR="00B92F79">
        <w:rPr>
          <w:rFonts w:ascii="Times New Roman" w:hAnsi="Times New Roman"/>
          <w:sz w:val="24"/>
          <w:szCs w:val="24"/>
        </w:rPr>
        <w:t>.</w:t>
      </w:r>
    </w:p>
    <w:p w14:paraId="37FDB7E7" w14:textId="61ED1F0B" w:rsidR="009D079A" w:rsidRPr="000951CC"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13 –</w:t>
      </w:r>
      <w:r w:rsidR="00B92F79">
        <w:rPr>
          <w:rFonts w:ascii="Times New Roman" w:hAnsi="Times New Roman"/>
          <w:sz w:val="24"/>
          <w:szCs w:val="24"/>
        </w:rPr>
        <w:t xml:space="preserve"> Н</w:t>
      </w:r>
      <w:r w:rsidR="00B92F79" w:rsidRPr="000951CC">
        <w:rPr>
          <w:rFonts w:ascii="Times New Roman" w:hAnsi="Times New Roman"/>
          <w:sz w:val="24"/>
          <w:szCs w:val="24"/>
        </w:rPr>
        <w:t>ажати</w:t>
      </w:r>
      <w:r w:rsidR="00B92F79">
        <w:rPr>
          <w:rFonts w:ascii="Times New Roman" w:hAnsi="Times New Roman"/>
          <w:sz w:val="24"/>
          <w:szCs w:val="24"/>
        </w:rPr>
        <w:t>е</w:t>
      </w:r>
      <w:r w:rsidR="00B92F79" w:rsidRPr="000951CC">
        <w:rPr>
          <w:rFonts w:ascii="Times New Roman" w:hAnsi="Times New Roman"/>
          <w:sz w:val="24"/>
          <w:szCs w:val="24"/>
        </w:rPr>
        <w:t xml:space="preserve"> </w:t>
      </w:r>
      <w:r>
        <w:rPr>
          <w:rFonts w:ascii="Times New Roman" w:hAnsi="Times New Roman"/>
          <w:sz w:val="24"/>
          <w:szCs w:val="24"/>
        </w:rPr>
        <w:t>на кнопку «Добавить в группу задач»</w:t>
      </w:r>
      <w:r w:rsidR="00B92F79">
        <w:rPr>
          <w:rFonts w:ascii="Times New Roman" w:hAnsi="Times New Roman"/>
          <w:sz w:val="24"/>
          <w:szCs w:val="24"/>
        </w:rPr>
        <w:t>.</w:t>
      </w:r>
    </w:p>
    <w:p w14:paraId="1B84F78E" w14:textId="77777777" w:rsidR="009D079A"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 xml:space="preserve">14 – </w:t>
      </w:r>
      <w:r>
        <w:rPr>
          <w:rFonts w:ascii="Times New Roman" w:hAnsi="Times New Roman"/>
          <w:sz w:val="24"/>
          <w:szCs w:val="24"/>
        </w:rPr>
        <w:t>Закрытие модального окна.</w:t>
      </w:r>
    </w:p>
    <w:p w14:paraId="5719C5DF" w14:textId="3CFC5890" w:rsidR="009D079A" w:rsidRDefault="009D079A" w:rsidP="009B3508">
      <w:pPr>
        <w:spacing w:after="0" w:line="336" w:lineRule="auto"/>
        <w:jc w:val="both"/>
        <w:rPr>
          <w:rFonts w:ascii="Times New Roman" w:hAnsi="Times New Roman"/>
          <w:sz w:val="24"/>
          <w:szCs w:val="24"/>
        </w:rPr>
      </w:pPr>
      <w:r w:rsidRPr="000951CC">
        <w:rPr>
          <w:rFonts w:ascii="Times New Roman" w:hAnsi="Times New Roman"/>
          <w:sz w:val="24"/>
          <w:szCs w:val="24"/>
        </w:rPr>
        <w:t>15 –</w:t>
      </w:r>
      <w:r w:rsidR="00B92F79" w:rsidRPr="00B92F79">
        <w:rPr>
          <w:rFonts w:ascii="Times New Roman" w:hAnsi="Times New Roman"/>
          <w:sz w:val="24"/>
          <w:szCs w:val="24"/>
        </w:rPr>
        <w:t xml:space="preserve"> </w:t>
      </w:r>
      <w:r w:rsidR="00B92F79">
        <w:rPr>
          <w:rFonts w:ascii="Times New Roman" w:hAnsi="Times New Roman"/>
          <w:sz w:val="24"/>
          <w:szCs w:val="24"/>
        </w:rPr>
        <w:t>Н</w:t>
      </w:r>
      <w:r w:rsidR="00B92F79" w:rsidRPr="000951CC">
        <w:rPr>
          <w:rFonts w:ascii="Times New Roman" w:hAnsi="Times New Roman"/>
          <w:sz w:val="24"/>
          <w:szCs w:val="24"/>
        </w:rPr>
        <w:t>ажати</w:t>
      </w:r>
      <w:r w:rsidR="00B92F79">
        <w:rPr>
          <w:rFonts w:ascii="Times New Roman" w:hAnsi="Times New Roman"/>
          <w:sz w:val="24"/>
          <w:szCs w:val="24"/>
        </w:rPr>
        <w:t>е</w:t>
      </w:r>
      <w:r w:rsidR="00B92F79" w:rsidRPr="000951CC">
        <w:rPr>
          <w:rFonts w:ascii="Times New Roman" w:hAnsi="Times New Roman"/>
          <w:sz w:val="24"/>
          <w:szCs w:val="24"/>
        </w:rPr>
        <w:t xml:space="preserve"> </w:t>
      </w:r>
      <w:r>
        <w:rPr>
          <w:rFonts w:ascii="Times New Roman" w:hAnsi="Times New Roman"/>
          <w:sz w:val="24"/>
          <w:szCs w:val="24"/>
        </w:rPr>
        <w:t>на элемент списка задач.</w:t>
      </w:r>
    </w:p>
    <w:p w14:paraId="12C8DA33" w14:textId="77777777" w:rsidR="009D079A" w:rsidRPr="000951CC" w:rsidRDefault="009D079A" w:rsidP="009B3508">
      <w:pPr>
        <w:spacing w:after="0" w:line="336" w:lineRule="auto"/>
        <w:jc w:val="both"/>
        <w:rPr>
          <w:rFonts w:ascii="Times New Roman" w:hAnsi="Times New Roman"/>
          <w:sz w:val="24"/>
          <w:szCs w:val="24"/>
        </w:rPr>
      </w:pPr>
      <w:r>
        <w:rPr>
          <w:rFonts w:ascii="Times New Roman" w:hAnsi="Times New Roman"/>
          <w:sz w:val="24"/>
          <w:szCs w:val="24"/>
        </w:rPr>
        <w:t>16, 17, 20 – Поиск среди задач</w:t>
      </w:r>
    </w:p>
    <w:p w14:paraId="3E67965E" w14:textId="77777777"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18, 19, 40 – Поиск среди билетов</w:t>
      </w:r>
    </w:p>
    <w:p w14:paraId="270064B3" w14:textId="77777777" w:rsidR="009D079A" w:rsidRPr="000951CC" w:rsidRDefault="009D079A" w:rsidP="009B3508">
      <w:pPr>
        <w:spacing w:after="0" w:line="336" w:lineRule="auto"/>
        <w:jc w:val="both"/>
        <w:rPr>
          <w:rFonts w:ascii="Times New Roman" w:hAnsi="Times New Roman"/>
          <w:sz w:val="24"/>
          <w:szCs w:val="24"/>
        </w:rPr>
      </w:pPr>
      <w:r>
        <w:rPr>
          <w:rFonts w:ascii="Times New Roman" w:hAnsi="Times New Roman"/>
          <w:sz w:val="24"/>
          <w:szCs w:val="24"/>
        </w:rPr>
        <w:t>21, 22, 23 – Поиск среди групп задач</w:t>
      </w:r>
    </w:p>
    <w:p w14:paraId="5523E49E" w14:textId="7016C5E6"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 xml:space="preserve">24 </w:t>
      </w:r>
      <w:r w:rsidRPr="000951CC">
        <w:rPr>
          <w:rFonts w:ascii="Times New Roman" w:hAnsi="Times New Roman"/>
          <w:sz w:val="24"/>
          <w:szCs w:val="24"/>
        </w:rPr>
        <w:t xml:space="preserve">– </w:t>
      </w:r>
      <w:r w:rsidR="00B92F79">
        <w:rPr>
          <w:rFonts w:ascii="Times New Roman" w:hAnsi="Times New Roman"/>
          <w:sz w:val="24"/>
          <w:szCs w:val="24"/>
        </w:rPr>
        <w:t>Н</w:t>
      </w:r>
      <w:r w:rsidR="00B92F79" w:rsidRPr="000951CC">
        <w:rPr>
          <w:rFonts w:ascii="Times New Roman" w:hAnsi="Times New Roman"/>
          <w:sz w:val="24"/>
          <w:szCs w:val="24"/>
        </w:rPr>
        <w:t>ажати</w:t>
      </w:r>
      <w:r w:rsidR="00B92F79">
        <w:rPr>
          <w:rFonts w:ascii="Times New Roman" w:hAnsi="Times New Roman"/>
          <w:sz w:val="24"/>
          <w:szCs w:val="24"/>
        </w:rPr>
        <w:t>е</w:t>
      </w:r>
      <w:r w:rsidR="00B92F79" w:rsidRPr="000951CC">
        <w:rPr>
          <w:rFonts w:ascii="Times New Roman" w:hAnsi="Times New Roman"/>
          <w:sz w:val="24"/>
          <w:szCs w:val="24"/>
        </w:rPr>
        <w:t xml:space="preserve"> </w:t>
      </w:r>
      <w:r>
        <w:rPr>
          <w:rFonts w:ascii="Times New Roman" w:hAnsi="Times New Roman"/>
          <w:sz w:val="24"/>
          <w:szCs w:val="24"/>
        </w:rPr>
        <w:t>на элемент списка группы задач.</w:t>
      </w:r>
    </w:p>
    <w:p w14:paraId="5D066713" w14:textId="34B308D5"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25 – Успешное добавление группы задач в БД.</w:t>
      </w:r>
    </w:p>
    <w:p w14:paraId="59AD3066" w14:textId="5366AC05"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26 – Успешное добавление билета в БД.</w:t>
      </w:r>
    </w:p>
    <w:p w14:paraId="6426937E" w14:textId="684B4358"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 xml:space="preserve">27 </w:t>
      </w:r>
      <w:r w:rsidR="00B23AE1">
        <w:rPr>
          <w:rFonts w:ascii="Times New Roman" w:hAnsi="Times New Roman"/>
          <w:sz w:val="24"/>
          <w:szCs w:val="24"/>
        </w:rPr>
        <w:t>–</w:t>
      </w:r>
      <w:r>
        <w:rPr>
          <w:rFonts w:ascii="Times New Roman" w:hAnsi="Times New Roman"/>
          <w:sz w:val="24"/>
          <w:szCs w:val="24"/>
        </w:rPr>
        <w:t xml:space="preserve">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sidR="00B23AE1" w:rsidRPr="000951CC">
        <w:rPr>
          <w:rFonts w:ascii="Times New Roman" w:hAnsi="Times New Roman"/>
          <w:sz w:val="24"/>
          <w:szCs w:val="24"/>
        </w:rPr>
        <w:t xml:space="preserve"> </w:t>
      </w:r>
      <w:r>
        <w:rPr>
          <w:rFonts w:ascii="Times New Roman" w:hAnsi="Times New Roman"/>
          <w:sz w:val="24"/>
          <w:szCs w:val="24"/>
        </w:rPr>
        <w:t>на элемент списка историй генераций.</w:t>
      </w:r>
    </w:p>
    <w:p w14:paraId="36F52BD4" w14:textId="43D5DC3B"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28</w:t>
      </w:r>
      <w:r w:rsidR="00B23AE1">
        <w:rPr>
          <w:rFonts w:ascii="Times New Roman" w:hAnsi="Times New Roman"/>
          <w:sz w:val="24"/>
          <w:szCs w:val="24"/>
        </w:rPr>
        <w:t xml:space="preserve"> </w:t>
      </w:r>
      <w:r>
        <w:rPr>
          <w:rFonts w:ascii="Times New Roman" w:hAnsi="Times New Roman"/>
          <w:sz w:val="24"/>
          <w:szCs w:val="24"/>
        </w:rPr>
        <w:t xml:space="preserve">–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sidR="00B23AE1" w:rsidRPr="000951CC">
        <w:rPr>
          <w:rFonts w:ascii="Times New Roman" w:hAnsi="Times New Roman"/>
          <w:sz w:val="24"/>
          <w:szCs w:val="24"/>
        </w:rPr>
        <w:t xml:space="preserve"> </w:t>
      </w:r>
      <w:r>
        <w:rPr>
          <w:rFonts w:ascii="Times New Roman" w:hAnsi="Times New Roman"/>
          <w:sz w:val="24"/>
          <w:szCs w:val="24"/>
        </w:rPr>
        <w:t>на кнопку «Сгенерировать».</w:t>
      </w:r>
    </w:p>
    <w:p w14:paraId="769F42CC" w14:textId="77777777"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29 – Закрытие модального окна.</w:t>
      </w:r>
    </w:p>
    <w:p w14:paraId="56D283B2" w14:textId="7E6E97E0"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30 – Успешная генерация билетов</w:t>
      </w:r>
      <w:r w:rsidR="00B23AE1">
        <w:rPr>
          <w:rFonts w:ascii="Times New Roman" w:hAnsi="Times New Roman"/>
          <w:sz w:val="24"/>
          <w:szCs w:val="24"/>
        </w:rPr>
        <w:t>.</w:t>
      </w:r>
    </w:p>
    <w:p w14:paraId="6513199B" w14:textId="34762F2F"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 xml:space="preserve">31 –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sidR="00B23AE1" w:rsidRPr="000951CC">
        <w:rPr>
          <w:rFonts w:ascii="Times New Roman" w:hAnsi="Times New Roman"/>
          <w:sz w:val="24"/>
          <w:szCs w:val="24"/>
        </w:rPr>
        <w:t xml:space="preserve"> </w:t>
      </w:r>
      <w:r>
        <w:rPr>
          <w:rFonts w:ascii="Times New Roman" w:hAnsi="Times New Roman"/>
          <w:sz w:val="24"/>
          <w:szCs w:val="24"/>
        </w:rPr>
        <w:t>на кнопку «Редактировать».</w:t>
      </w:r>
    </w:p>
    <w:p w14:paraId="28CA3643" w14:textId="34FD0002"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3</w:t>
      </w:r>
      <w:r w:rsidRPr="000951CC">
        <w:rPr>
          <w:rFonts w:ascii="Times New Roman" w:hAnsi="Times New Roman"/>
          <w:sz w:val="24"/>
          <w:szCs w:val="24"/>
        </w:rPr>
        <w:t xml:space="preserve">2 – </w:t>
      </w:r>
      <w:r>
        <w:rPr>
          <w:rFonts w:ascii="Times New Roman" w:hAnsi="Times New Roman"/>
          <w:sz w:val="24"/>
          <w:szCs w:val="24"/>
        </w:rPr>
        <w:t>Успешное обновление билета в БД</w:t>
      </w:r>
      <w:r w:rsidR="00B23AE1">
        <w:rPr>
          <w:rFonts w:ascii="Times New Roman" w:hAnsi="Times New Roman"/>
          <w:sz w:val="24"/>
          <w:szCs w:val="24"/>
        </w:rPr>
        <w:t>.</w:t>
      </w:r>
    </w:p>
    <w:p w14:paraId="709071D8" w14:textId="42C5A1CB"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33 –</w:t>
      </w:r>
      <w:r w:rsidRPr="00F6115F">
        <w:rPr>
          <w:rFonts w:ascii="Times New Roman" w:hAnsi="Times New Roman"/>
          <w:sz w:val="24"/>
          <w:szCs w:val="24"/>
        </w:rPr>
        <w:t xml:space="preserve">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sidR="00B23AE1" w:rsidRPr="000951CC">
        <w:rPr>
          <w:rFonts w:ascii="Times New Roman" w:hAnsi="Times New Roman"/>
          <w:sz w:val="24"/>
          <w:szCs w:val="24"/>
        </w:rPr>
        <w:t xml:space="preserve"> </w:t>
      </w:r>
      <w:r>
        <w:rPr>
          <w:rFonts w:ascii="Times New Roman" w:hAnsi="Times New Roman"/>
          <w:sz w:val="24"/>
          <w:szCs w:val="24"/>
        </w:rPr>
        <w:t>на кнопку «Редактировать».</w:t>
      </w:r>
    </w:p>
    <w:p w14:paraId="706C4C93" w14:textId="32DCB912"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34</w:t>
      </w:r>
      <w:r w:rsidRPr="000951CC">
        <w:rPr>
          <w:rFonts w:ascii="Times New Roman" w:hAnsi="Times New Roman"/>
          <w:sz w:val="24"/>
          <w:szCs w:val="24"/>
        </w:rPr>
        <w:t xml:space="preserve"> – </w:t>
      </w:r>
      <w:r>
        <w:rPr>
          <w:rFonts w:ascii="Times New Roman" w:hAnsi="Times New Roman"/>
          <w:sz w:val="24"/>
          <w:szCs w:val="24"/>
        </w:rPr>
        <w:t>Успешное обновление группы задач в БД</w:t>
      </w:r>
      <w:r w:rsidR="00B23AE1">
        <w:rPr>
          <w:rFonts w:ascii="Times New Roman" w:hAnsi="Times New Roman"/>
          <w:sz w:val="24"/>
          <w:szCs w:val="24"/>
        </w:rPr>
        <w:t>.</w:t>
      </w:r>
    </w:p>
    <w:p w14:paraId="05C28CD5" w14:textId="5CCEAD4B"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 xml:space="preserve">35 –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sidR="00B23AE1" w:rsidRPr="000951CC">
        <w:rPr>
          <w:rFonts w:ascii="Times New Roman" w:hAnsi="Times New Roman"/>
          <w:sz w:val="24"/>
          <w:szCs w:val="24"/>
        </w:rPr>
        <w:t xml:space="preserve"> </w:t>
      </w:r>
      <w:r>
        <w:rPr>
          <w:rFonts w:ascii="Times New Roman" w:hAnsi="Times New Roman"/>
          <w:sz w:val="24"/>
          <w:szCs w:val="24"/>
        </w:rPr>
        <w:t xml:space="preserve">на кнопку «Сгенерировать </w:t>
      </w:r>
      <w:r>
        <w:rPr>
          <w:rFonts w:ascii="Times New Roman" w:hAnsi="Times New Roman"/>
          <w:sz w:val="24"/>
          <w:szCs w:val="24"/>
          <w:lang w:val="en-US"/>
        </w:rPr>
        <w:t>PDF</w:t>
      </w:r>
      <w:r>
        <w:rPr>
          <w:rFonts w:ascii="Times New Roman" w:hAnsi="Times New Roman"/>
          <w:sz w:val="24"/>
          <w:szCs w:val="24"/>
        </w:rPr>
        <w:t>» вкладки «Билеты».</w:t>
      </w:r>
    </w:p>
    <w:p w14:paraId="13A16A60" w14:textId="5CE6CB52"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 xml:space="preserve">36 –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sidR="00B23AE1" w:rsidRPr="000951CC">
        <w:rPr>
          <w:rFonts w:ascii="Times New Roman" w:hAnsi="Times New Roman"/>
          <w:sz w:val="24"/>
          <w:szCs w:val="24"/>
        </w:rPr>
        <w:t xml:space="preserve"> </w:t>
      </w:r>
      <w:r>
        <w:rPr>
          <w:rFonts w:ascii="Times New Roman" w:hAnsi="Times New Roman"/>
          <w:sz w:val="24"/>
          <w:szCs w:val="24"/>
        </w:rPr>
        <w:t xml:space="preserve">на кнопку «Сгенерировать </w:t>
      </w:r>
      <w:r>
        <w:rPr>
          <w:rFonts w:ascii="Times New Roman" w:hAnsi="Times New Roman"/>
          <w:sz w:val="24"/>
          <w:szCs w:val="24"/>
          <w:lang w:val="en-US"/>
        </w:rPr>
        <w:t>PDF</w:t>
      </w:r>
      <w:r>
        <w:rPr>
          <w:rFonts w:ascii="Times New Roman" w:hAnsi="Times New Roman"/>
          <w:sz w:val="24"/>
          <w:szCs w:val="24"/>
        </w:rPr>
        <w:t>» вкладки «Ответы».</w:t>
      </w:r>
    </w:p>
    <w:p w14:paraId="327A91AF" w14:textId="27553293"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 xml:space="preserve">37 –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Pr>
          <w:rFonts w:ascii="Times New Roman" w:hAnsi="Times New Roman"/>
          <w:sz w:val="24"/>
          <w:szCs w:val="24"/>
        </w:rPr>
        <w:t xml:space="preserve"> на элемент списка билетов.</w:t>
      </w:r>
    </w:p>
    <w:p w14:paraId="2333B1E1" w14:textId="35E78037"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 xml:space="preserve">38 </w:t>
      </w:r>
      <w:r w:rsidR="00B23AE1">
        <w:rPr>
          <w:rFonts w:ascii="Times New Roman" w:hAnsi="Times New Roman"/>
          <w:sz w:val="24"/>
          <w:szCs w:val="24"/>
        </w:rPr>
        <w:t>–</w:t>
      </w:r>
      <w:r>
        <w:rPr>
          <w:rFonts w:ascii="Times New Roman" w:hAnsi="Times New Roman"/>
          <w:sz w:val="24"/>
          <w:szCs w:val="24"/>
        </w:rPr>
        <w:t xml:space="preserve">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sidR="00B23AE1" w:rsidRPr="000951CC">
        <w:rPr>
          <w:rFonts w:ascii="Times New Roman" w:hAnsi="Times New Roman"/>
          <w:sz w:val="24"/>
          <w:szCs w:val="24"/>
        </w:rPr>
        <w:t xml:space="preserve"> </w:t>
      </w:r>
      <w:r w:rsidRPr="000951CC">
        <w:rPr>
          <w:rFonts w:ascii="Times New Roman" w:hAnsi="Times New Roman"/>
          <w:sz w:val="24"/>
          <w:szCs w:val="24"/>
        </w:rPr>
        <w:t>на кнопку</w:t>
      </w:r>
      <w:r w:rsidR="00B23AE1">
        <w:rPr>
          <w:rFonts w:ascii="Times New Roman" w:hAnsi="Times New Roman"/>
          <w:sz w:val="24"/>
          <w:szCs w:val="24"/>
        </w:rPr>
        <w:t xml:space="preserve"> выпадающего</w:t>
      </w:r>
      <w:r w:rsidRPr="000951CC">
        <w:rPr>
          <w:rFonts w:ascii="Times New Roman" w:hAnsi="Times New Roman"/>
          <w:sz w:val="24"/>
          <w:szCs w:val="24"/>
        </w:rPr>
        <w:t xml:space="preserve"> меню «Выйти», про</w:t>
      </w:r>
      <w:r>
        <w:rPr>
          <w:rFonts w:ascii="Times New Roman" w:hAnsi="Times New Roman"/>
          <w:sz w:val="24"/>
          <w:szCs w:val="24"/>
        </w:rPr>
        <w:t>исходит выход из учетной записи.</w:t>
      </w:r>
    </w:p>
    <w:p w14:paraId="113BCD46" w14:textId="1A0F0BA5"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 xml:space="preserve">39 – </w:t>
      </w:r>
      <w:r w:rsidR="00B23AE1">
        <w:rPr>
          <w:rFonts w:ascii="Times New Roman" w:hAnsi="Times New Roman"/>
          <w:sz w:val="24"/>
          <w:szCs w:val="24"/>
        </w:rPr>
        <w:t>Н</w:t>
      </w:r>
      <w:r w:rsidR="00B23AE1" w:rsidRPr="000951CC">
        <w:rPr>
          <w:rFonts w:ascii="Times New Roman" w:hAnsi="Times New Roman"/>
          <w:sz w:val="24"/>
          <w:szCs w:val="24"/>
        </w:rPr>
        <w:t>ажати</w:t>
      </w:r>
      <w:r w:rsidR="00B23AE1">
        <w:rPr>
          <w:rFonts w:ascii="Times New Roman" w:hAnsi="Times New Roman"/>
          <w:sz w:val="24"/>
          <w:szCs w:val="24"/>
        </w:rPr>
        <w:t>е</w:t>
      </w:r>
      <w:r w:rsidRPr="003B7C44">
        <w:rPr>
          <w:rFonts w:ascii="Times New Roman" w:hAnsi="Times New Roman"/>
          <w:sz w:val="24"/>
          <w:szCs w:val="24"/>
        </w:rPr>
        <w:t xml:space="preserve"> на</w:t>
      </w:r>
      <w:r w:rsidR="00B23AE1">
        <w:rPr>
          <w:rFonts w:ascii="Times New Roman" w:hAnsi="Times New Roman"/>
          <w:sz w:val="24"/>
          <w:szCs w:val="24"/>
        </w:rPr>
        <w:t xml:space="preserve"> ссылку</w:t>
      </w:r>
      <w:r w:rsidRPr="003B7C44">
        <w:rPr>
          <w:rFonts w:ascii="Times New Roman" w:hAnsi="Times New Roman"/>
          <w:sz w:val="24"/>
          <w:szCs w:val="24"/>
        </w:rPr>
        <w:t xml:space="preserve"> </w:t>
      </w:r>
      <w:r w:rsidR="00B23AE1">
        <w:rPr>
          <w:rFonts w:ascii="Times New Roman" w:hAnsi="Times New Roman"/>
          <w:sz w:val="24"/>
          <w:szCs w:val="24"/>
        </w:rPr>
        <w:t>«Главная»</w:t>
      </w:r>
    </w:p>
    <w:p w14:paraId="040C0656" w14:textId="33C2A4BC" w:rsidR="009D079A" w:rsidRDefault="009D079A" w:rsidP="009B3508">
      <w:pPr>
        <w:spacing w:after="0" w:line="336" w:lineRule="auto"/>
        <w:jc w:val="both"/>
        <w:rPr>
          <w:rFonts w:ascii="Times New Roman" w:hAnsi="Times New Roman"/>
          <w:sz w:val="24"/>
          <w:szCs w:val="24"/>
        </w:rPr>
      </w:pPr>
      <w:r>
        <w:rPr>
          <w:rFonts w:ascii="Times New Roman" w:hAnsi="Times New Roman"/>
          <w:sz w:val="24"/>
          <w:szCs w:val="24"/>
        </w:rPr>
        <w:t>41 –</w:t>
      </w:r>
      <w:r w:rsidR="00B23AE1">
        <w:rPr>
          <w:rFonts w:ascii="Times New Roman" w:hAnsi="Times New Roman"/>
          <w:sz w:val="24"/>
          <w:szCs w:val="24"/>
        </w:rPr>
        <w:t xml:space="preserve"> З</w:t>
      </w:r>
      <w:r w:rsidR="00B23AE1" w:rsidRPr="000951CC">
        <w:rPr>
          <w:rFonts w:ascii="Times New Roman" w:hAnsi="Times New Roman"/>
          <w:sz w:val="24"/>
          <w:szCs w:val="24"/>
        </w:rPr>
        <w:t>акрыти</w:t>
      </w:r>
      <w:r w:rsidR="00B23AE1">
        <w:rPr>
          <w:rFonts w:ascii="Times New Roman" w:hAnsi="Times New Roman"/>
          <w:sz w:val="24"/>
          <w:szCs w:val="24"/>
        </w:rPr>
        <w:t>е</w:t>
      </w:r>
      <w:r w:rsidR="00B23AE1" w:rsidRPr="000951CC">
        <w:rPr>
          <w:rFonts w:ascii="Times New Roman" w:hAnsi="Times New Roman"/>
          <w:sz w:val="24"/>
          <w:szCs w:val="24"/>
        </w:rPr>
        <w:t xml:space="preserve"> </w:t>
      </w:r>
      <w:r w:rsidRPr="000951CC">
        <w:rPr>
          <w:rFonts w:ascii="Times New Roman" w:hAnsi="Times New Roman"/>
          <w:sz w:val="24"/>
          <w:szCs w:val="24"/>
        </w:rPr>
        <w:t>страницы/окна браузера</w:t>
      </w:r>
      <w:r>
        <w:rPr>
          <w:rFonts w:ascii="Times New Roman" w:hAnsi="Times New Roman"/>
          <w:sz w:val="24"/>
          <w:szCs w:val="24"/>
        </w:rPr>
        <w:t>.</w:t>
      </w:r>
    </w:p>
    <w:p w14:paraId="3B5719D2" w14:textId="0B016386" w:rsidR="009B3508" w:rsidRPr="000951CC" w:rsidRDefault="009B3508" w:rsidP="009B3508">
      <w:pPr>
        <w:spacing w:after="0" w:line="336" w:lineRule="auto"/>
        <w:jc w:val="both"/>
        <w:rPr>
          <w:rFonts w:ascii="Times New Roman" w:hAnsi="Times New Roman"/>
          <w:sz w:val="24"/>
          <w:szCs w:val="24"/>
        </w:rPr>
      </w:pPr>
      <w:r>
        <w:rPr>
          <w:rFonts w:ascii="Times New Roman" w:hAnsi="Times New Roman"/>
          <w:sz w:val="24"/>
          <w:szCs w:val="24"/>
        </w:rPr>
        <w:t>42, 43 – Закрытие вкладки браузера</w:t>
      </w:r>
    </w:p>
    <w:p w14:paraId="5C5BD5A6" w14:textId="77777777" w:rsidR="009D079A" w:rsidRPr="000951CC" w:rsidRDefault="009D079A" w:rsidP="005278DB">
      <w:pPr>
        <w:keepNext/>
        <w:keepLines/>
        <w:spacing w:before="40" w:after="0" w:line="360" w:lineRule="auto"/>
        <w:ind w:firstLine="426"/>
        <w:outlineLvl w:val="2"/>
        <w:rPr>
          <w:rFonts w:ascii="Times New Roman" w:hAnsi="Times New Roman"/>
          <w:color w:val="1F4D78"/>
          <w:sz w:val="24"/>
          <w:szCs w:val="24"/>
        </w:rPr>
      </w:pPr>
      <w:bookmarkStart w:id="20" w:name="_Toc468375036"/>
      <w:bookmarkStart w:id="21" w:name="_Toc468649813"/>
      <w:r w:rsidRPr="000951CC">
        <w:rPr>
          <w:rFonts w:ascii="Times New Roman" w:hAnsi="Times New Roman"/>
          <w:color w:val="1F4D78"/>
          <w:sz w:val="24"/>
          <w:szCs w:val="24"/>
        </w:rPr>
        <w:lastRenderedPageBreak/>
        <w:t>2.1.2 Разработка форм ввода-вывода информации</w:t>
      </w:r>
      <w:bookmarkEnd w:id="20"/>
      <w:bookmarkEnd w:id="21"/>
    </w:p>
    <w:p w14:paraId="4A203B4A" w14:textId="77777777" w:rsidR="009D079A" w:rsidRPr="00A24183" w:rsidRDefault="009D079A" w:rsidP="005278DB">
      <w:pPr>
        <w:pStyle w:val="3"/>
        <w:ind w:left="708" w:hanging="141"/>
      </w:pPr>
      <w:bookmarkStart w:id="22" w:name="_Toc468649814"/>
      <w:r>
        <w:t>2</w:t>
      </w:r>
      <w:r w:rsidRPr="00894DA3">
        <w:t xml:space="preserve">.1.2.1 </w:t>
      </w:r>
      <w:r w:rsidRPr="00A24183">
        <w:t>Главная страница</w:t>
      </w:r>
      <w:bookmarkEnd w:id="22"/>
    </w:p>
    <w:p w14:paraId="518F54A2" w14:textId="58B2C80D" w:rsidR="009D079A" w:rsidRPr="00A24183" w:rsidRDefault="009D079A" w:rsidP="005278DB">
      <w:pPr>
        <w:pStyle w:val="Main"/>
        <w:spacing w:line="360" w:lineRule="auto"/>
        <w:ind w:firstLine="567"/>
        <w:rPr>
          <w:rFonts w:ascii="Times New Roman" w:hAnsi="Times New Roman" w:cs="Times New Roman"/>
        </w:rPr>
      </w:pPr>
      <w:r>
        <w:rPr>
          <w:rFonts w:ascii="Times New Roman" w:hAnsi="Times New Roman" w:cs="Times New Roman"/>
        </w:rPr>
        <w:t>Для улучшение эргономики восприятия г</w:t>
      </w:r>
      <w:r w:rsidRPr="00A24183">
        <w:rPr>
          <w:rFonts w:ascii="Times New Roman" w:hAnsi="Times New Roman" w:cs="Times New Roman"/>
        </w:rPr>
        <w:t xml:space="preserve">лавная страница Сайта </w:t>
      </w:r>
      <w:r>
        <w:rPr>
          <w:rFonts w:ascii="Times New Roman" w:hAnsi="Times New Roman" w:cs="Times New Roman"/>
        </w:rPr>
        <w:t xml:space="preserve">спроектирована с </w:t>
      </w:r>
      <w:r w:rsidRPr="00A24183">
        <w:rPr>
          <w:rFonts w:ascii="Times New Roman" w:hAnsi="Times New Roman" w:cs="Times New Roman"/>
        </w:rPr>
        <w:t>визуально разделен</w:t>
      </w:r>
      <w:r>
        <w:rPr>
          <w:rFonts w:ascii="Times New Roman" w:hAnsi="Times New Roman" w:cs="Times New Roman"/>
        </w:rPr>
        <w:t>ными</w:t>
      </w:r>
      <w:r w:rsidRPr="00A24183">
        <w:rPr>
          <w:rFonts w:ascii="Times New Roman" w:hAnsi="Times New Roman" w:cs="Times New Roman"/>
        </w:rPr>
        <w:t xml:space="preserve"> тр</w:t>
      </w:r>
      <w:r>
        <w:rPr>
          <w:rFonts w:ascii="Times New Roman" w:hAnsi="Times New Roman" w:cs="Times New Roman"/>
        </w:rPr>
        <w:t>емя</w:t>
      </w:r>
      <w:r w:rsidRPr="00A24183">
        <w:rPr>
          <w:rFonts w:ascii="Times New Roman" w:hAnsi="Times New Roman" w:cs="Times New Roman"/>
        </w:rPr>
        <w:t xml:space="preserve"> област</w:t>
      </w:r>
      <w:r>
        <w:rPr>
          <w:rFonts w:ascii="Times New Roman" w:hAnsi="Times New Roman" w:cs="Times New Roman"/>
        </w:rPr>
        <w:t>ями</w:t>
      </w:r>
      <w:r w:rsidRPr="00A24183">
        <w:rPr>
          <w:rFonts w:ascii="Times New Roman" w:hAnsi="Times New Roman" w:cs="Times New Roman"/>
        </w:rPr>
        <w:t>:</w:t>
      </w:r>
    </w:p>
    <w:p w14:paraId="02AEA106" w14:textId="77777777" w:rsidR="009D079A" w:rsidRPr="00A24183" w:rsidRDefault="009D079A" w:rsidP="003B7C44">
      <w:pPr>
        <w:pStyle w:val="Picture"/>
        <w:rPr>
          <w:rFonts w:ascii="Times New Roman" w:hAnsi="Times New Roman" w:cs="Times New Roman"/>
        </w:rPr>
      </w:pPr>
      <w:bookmarkStart w:id="23" w:name="_Ref112916684"/>
    </w:p>
    <w:p w14:paraId="00641250" w14:textId="323D8DC3" w:rsidR="009D079A" w:rsidRPr="00A24183" w:rsidRDefault="003C4994" w:rsidP="003B7C44">
      <w:pPr>
        <w:pStyle w:val="PictureNote"/>
        <w:rPr>
          <w:rFonts w:ascii="Times New Roman" w:hAnsi="Times New Roman" w:cs="Times New Roman"/>
        </w:rPr>
      </w:pPr>
      <w:r>
        <w:rPr>
          <w:rFonts w:ascii="Times New Roman" w:hAnsi="Times New Roman" w:cs="Times New Roman"/>
          <w:noProof/>
          <w:lang w:eastAsia="ru-RU" w:bidi="ar-SA"/>
        </w:rPr>
        <w:drawing>
          <wp:inline distT="0" distB="0" distL="0" distR="0" wp14:anchorId="1F9CDD69" wp14:editId="1BDAC17D">
            <wp:extent cx="5953125" cy="4610100"/>
            <wp:effectExtent l="19050" t="19050" r="28575" b="1905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125" cy="4610100"/>
                    </a:xfrm>
                    <a:prstGeom prst="rect">
                      <a:avLst/>
                    </a:prstGeom>
                    <a:solidFill>
                      <a:srgbClr val="FFFFFF"/>
                    </a:solidFill>
                    <a:ln w="9525" cmpd="sng">
                      <a:solidFill>
                        <a:srgbClr val="5B9BD5"/>
                      </a:solidFill>
                      <a:miter lim="800000"/>
                      <a:headEnd/>
                      <a:tailEnd/>
                    </a:ln>
                    <a:effectLst/>
                  </pic:spPr>
                </pic:pic>
              </a:graphicData>
            </a:graphic>
          </wp:inline>
        </w:drawing>
      </w:r>
      <w:bookmarkStart w:id="24" w:name="_Ref113814996"/>
    </w:p>
    <w:p w14:paraId="1A1F4435" w14:textId="5E861548" w:rsidR="009D079A" w:rsidRPr="00A24183" w:rsidRDefault="009D079A" w:rsidP="003B7C44">
      <w:pPr>
        <w:pStyle w:val="12"/>
        <w:jc w:val="center"/>
        <w:rPr>
          <w:rFonts w:ascii="Times New Roman" w:hAnsi="Times New Roman" w:cs="Times New Roman"/>
        </w:rPr>
      </w:pPr>
      <w:bookmarkStart w:id="25" w:name="_Ref136795501"/>
      <w:r w:rsidRPr="00362BCF">
        <w:rPr>
          <w:rFonts w:ascii="Times New Roman" w:hAnsi="Times New Roman" w:cs="Times New Roman"/>
          <w:sz w:val="24"/>
          <w:szCs w:val="24"/>
        </w:rPr>
        <w:t xml:space="preserve">Рисунок </w:t>
      </w:r>
      <w:bookmarkEnd w:id="23"/>
      <w:bookmarkEnd w:id="24"/>
      <w:bookmarkEnd w:id="25"/>
      <w:r w:rsidR="00362BCF" w:rsidRPr="00362BCF">
        <w:rPr>
          <w:rFonts w:ascii="Times New Roman" w:hAnsi="Times New Roman" w:cs="Times New Roman"/>
          <w:sz w:val="24"/>
          <w:szCs w:val="24"/>
        </w:rPr>
        <w:t>8</w:t>
      </w:r>
      <w:r w:rsidR="00362BCF">
        <w:rPr>
          <w:rFonts w:ascii="Times New Roman" w:hAnsi="Times New Roman" w:cs="Times New Roman"/>
          <w:b w:val="0"/>
          <w:sz w:val="24"/>
          <w:szCs w:val="24"/>
        </w:rPr>
        <w:t xml:space="preserve"> – Главная страница</w:t>
      </w:r>
    </w:p>
    <w:p w14:paraId="3C88781F" w14:textId="77777777" w:rsidR="009D079A" w:rsidRPr="00A24183" w:rsidRDefault="009D079A" w:rsidP="00894DA3">
      <w:pPr>
        <w:pStyle w:val="Number"/>
        <w:spacing w:line="360" w:lineRule="auto"/>
        <w:rPr>
          <w:rFonts w:ascii="Times New Roman" w:hAnsi="Times New Roman" w:cs="Times New Roman"/>
        </w:rPr>
      </w:pPr>
      <w:r w:rsidRPr="00A24183">
        <w:rPr>
          <w:rFonts w:ascii="Times New Roman" w:hAnsi="Times New Roman" w:cs="Times New Roman"/>
        </w:rPr>
        <w:t xml:space="preserve">В верхней области экрана расположен </w:t>
      </w:r>
      <w:r w:rsidRPr="00A24183">
        <w:rPr>
          <w:rFonts w:ascii="Times New Roman" w:hAnsi="Times New Roman" w:cs="Times New Roman"/>
          <w:b/>
        </w:rPr>
        <w:t>заголовок</w:t>
      </w:r>
      <w:r w:rsidRPr="00A24183">
        <w:rPr>
          <w:rFonts w:ascii="Times New Roman" w:hAnsi="Times New Roman" w:cs="Times New Roman"/>
        </w:rPr>
        <w:t>, в котором</w:t>
      </w:r>
      <w:r w:rsidRPr="00A24183">
        <w:rPr>
          <w:rFonts w:ascii="Times New Roman" w:hAnsi="Times New Roman" w:cs="Times New Roman"/>
          <w:b/>
        </w:rPr>
        <w:t xml:space="preserve"> </w:t>
      </w:r>
      <w:r w:rsidRPr="00A24183">
        <w:rPr>
          <w:rFonts w:ascii="Times New Roman" w:hAnsi="Times New Roman" w:cs="Times New Roman"/>
        </w:rPr>
        <w:t>отображаются следующие объекты:</w:t>
      </w:r>
    </w:p>
    <w:p w14:paraId="5A7502CB" w14:textId="77777777" w:rsidR="009D079A" w:rsidRPr="00A24183" w:rsidRDefault="009D079A" w:rsidP="005278DB">
      <w:pPr>
        <w:pStyle w:val="Marker"/>
        <w:tabs>
          <w:tab w:val="clear" w:pos="720"/>
          <w:tab w:val="num" w:pos="993"/>
        </w:tabs>
        <w:spacing w:before="0" w:line="360" w:lineRule="auto"/>
        <w:ind w:left="993"/>
        <w:rPr>
          <w:rFonts w:ascii="Times New Roman" w:hAnsi="Times New Roman" w:cs="Times New Roman"/>
        </w:rPr>
      </w:pPr>
      <w:r w:rsidRPr="00A24183">
        <w:rPr>
          <w:rFonts w:ascii="Times New Roman" w:hAnsi="Times New Roman" w:cs="Times New Roman"/>
        </w:rPr>
        <w:t>Ссылка с названием сайта. Ссылка перехода на главную страницу, доступная на всех страницах сайта.</w:t>
      </w:r>
    </w:p>
    <w:p w14:paraId="55F9152A" w14:textId="77777777" w:rsidR="009D079A" w:rsidRPr="00A24183" w:rsidRDefault="009D079A" w:rsidP="005278DB">
      <w:pPr>
        <w:pStyle w:val="Marker"/>
        <w:spacing w:before="0" w:line="360" w:lineRule="auto"/>
        <w:ind w:left="993"/>
        <w:rPr>
          <w:rFonts w:ascii="Times New Roman" w:hAnsi="Times New Roman" w:cs="Times New Roman"/>
        </w:rPr>
      </w:pPr>
      <w:r w:rsidRPr="00A24183">
        <w:rPr>
          <w:rFonts w:ascii="Times New Roman" w:hAnsi="Times New Roman" w:cs="Times New Roman"/>
        </w:rPr>
        <w:t xml:space="preserve">Выпадающее меню с ссылками для </w:t>
      </w:r>
      <w:r>
        <w:rPr>
          <w:rFonts w:ascii="Times New Roman" w:hAnsi="Times New Roman" w:cs="Times New Roman"/>
        </w:rPr>
        <w:t>входа и регистрации для гостя и</w:t>
      </w:r>
      <w:r w:rsidRPr="00A24183">
        <w:rPr>
          <w:rFonts w:ascii="Times New Roman" w:hAnsi="Times New Roman" w:cs="Times New Roman"/>
        </w:rPr>
        <w:t xml:space="preserve"> для выхода с сайта для авторизованного пользователя</w:t>
      </w:r>
    </w:p>
    <w:p w14:paraId="4FADC9EB" w14:textId="77777777" w:rsidR="009D079A" w:rsidRPr="00A24183" w:rsidRDefault="009D079A" w:rsidP="00894DA3">
      <w:pPr>
        <w:pStyle w:val="Number"/>
        <w:spacing w:line="360" w:lineRule="auto"/>
        <w:rPr>
          <w:rFonts w:ascii="Times New Roman" w:hAnsi="Times New Roman" w:cs="Times New Roman"/>
        </w:rPr>
      </w:pPr>
      <w:r w:rsidRPr="00A24183">
        <w:rPr>
          <w:rFonts w:ascii="Times New Roman" w:hAnsi="Times New Roman" w:cs="Times New Roman"/>
        </w:rPr>
        <w:t xml:space="preserve">Слева под заголовком расположены два объекта (сверху вниз) </w:t>
      </w:r>
      <w:r w:rsidRPr="00A24183">
        <w:rPr>
          <w:rFonts w:ascii="Times New Roman" w:hAnsi="Times New Roman" w:cs="Times New Roman"/>
          <w:i/>
        </w:rPr>
        <w:t>Поиск</w:t>
      </w:r>
      <w:r w:rsidRPr="00A24183">
        <w:rPr>
          <w:rFonts w:ascii="Times New Roman" w:hAnsi="Times New Roman" w:cs="Times New Roman"/>
        </w:rPr>
        <w:t xml:space="preserve"> и </w:t>
      </w:r>
      <w:r w:rsidRPr="00A24183">
        <w:rPr>
          <w:rFonts w:ascii="Times New Roman" w:hAnsi="Times New Roman" w:cs="Times New Roman"/>
          <w:i/>
        </w:rPr>
        <w:t>Меню</w:t>
      </w:r>
      <w:r w:rsidRPr="00A24183">
        <w:rPr>
          <w:rFonts w:ascii="Times New Roman" w:hAnsi="Times New Roman" w:cs="Times New Roman"/>
        </w:rPr>
        <w:t xml:space="preserve">. </w:t>
      </w:r>
    </w:p>
    <w:p w14:paraId="59281828" w14:textId="77777777" w:rsidR="009D079A" w:rsidRPr="00A24183" w:rsidRDefault="009D079A" w:rsidP="005278DB">
      <w:pPr>
        <w:pStyle w:val="Marker"/>
        <w:tabs>
          <w:tab w:val="clear" w:pos="720"/>
          <w:tab w:val="num" w:pos="993"/>
        </w:tabs>
        <w:spacing w:before="0" w:line="360" w:lineRule="auto"/>
        <w:ind w:left="993"/>
        <w:rPr>
          <w:rFonts w:ascii="Times New Roman" w:hAnsi="Times New Roman" w:cs="Times New Roman"/>
        </w:rPr>
      </w:pPr>
      <w:r w:rsidRPr="00A24183">
        <w:rPr>
          <w:rFonts w:ascii="Times New Roman" w:hAnsi="Times New Roman" w:cs="Times New Roman"/>
        </w:rPr>
        <w:t xml:space="preserve">Поле </w:t>
      </w:r>
      <w:r w:rsidRPr="00A24183">
        <w:rPr>
          <w:rFonts w:ascii="Times New Roman" w:hAnsi="Times New Roman" w:cs="Times New Roman"/>
          <w:i/>
          <w:iCs/>
        </w:rPr>
        <w:t>Поиск</w:t>
      </w:r>
      <w:r w:rsidRPr="00A24183">
        <w:rPr>
          <w:rFonts w:ascii="Times New Roman" w:hAnsi="Times New Roman" w:cs="Times New Roman"/>
        </w:rPr>
        <w:t xml:space="preserve">, используемое для поиска информации на сайте </w:t>
      </w:r>
    </w:p>
    <w:p w14:paraId="7233A3EC" w14:textId="77777777" w:rsidR="009D079A" w:rsidRPr="00A24183" w:rsidRDefault="009D079A" w:rsidP="005278DB">
      <w:pPr>
        <w:pStyle w:val="Main"/>
        <w:numPr>
          <w:ilvl w:val="0"/>
          <w:numId w:val="15"/>
        </w:numPr>
        <w:tabs>
          <w:tab w:val="clear" w:pos="720"/>
          <w:tab w:val="num" w:pos="993"/>
        </w:tabs>
        <w:spacing w:before="0" w:line="360" w:lineRule="auto"/>
        <w:ind w:left="993"/>
        <w:rPr>
          <w:rFonts w:ascii="Times New Roman" w:hAnsi="Times New Roman" w:cs="Times New Roman"/>
        </w:rPr>
      </w:pPr>
      <w:r w:rsidRPr="00A24183">
        <w:rPr>
          <w:rFonts w:ascii="Times New Roman" w:hAnsi="Times New Roman" w:cs="Times New Roman"/>
          <w:i/>
        </w:rPr>
        <w:t>Меню</w:t>
      </w:r>
      <w:r w:rsidRPr="00A24183">
        <w:rPr>
          <w:rFonts w:ascii="Times New Roman" w:hAnsi="Times New Roman" w:cs="Times New Roman"/>
        </w:rPr>
        <w:t xml:space="preserve"> представляет</w:t>
      </w:r>
      <w:r>
        <w:rPr>
          <w:rFonts w:ascii="Times New Roman" w:hAnsi="Times New Roman" w:cs="Times New Roman"/>
        </w:rPr>
        <w:t xml:space="preserve"> собой</w:t>
      </w:r>
      <w:r w:rsidRPr="00A24183">
        <w:rPr>
          <w:rFonts w:ascii="Times New Roman" w:hAnsi="Times New Roman" w:cs="Times New Roman"/>
        </w:rPr>
        <w:t xml:space="preserve"> упорядоченный список ссылок, предназначенн</w:t>
      </w:r>
      <w:r>
        <w:rPr>
          <w:rFonts w:ascii="Times New Roman" w:hAnsi="Times New Roman" w:cs="Times New Roman"/>
        </w:rPr>
        <w:t>ое</w:t>
      </w:r>
      <w:r w:rsidRPr="00A24183">
        <w:rPr>
          <w:rFonts w:ascii="Times New Roman" w:hAnsi="Times New Roman" w:cs="Times New Roman"/>
        </w:rPr>
        <w:t xml:space="preserve"> для навигации по Сайту:</w:t>
      </w:r>
    </w:p>
    <w:p w14:paraId="42249C6E" w14:textId="77777777" w:rsidR="009D079A" w:rsidRPr="00A24183" w:rsidRDefault="009D079A" w:rsidP="005278DB">
      <w:pPr>
        <w:pStyle w:val="Main"/>
        <w:numPr>
          <w:ilvl w:val="1"/>
          <w:numId w:val="15"/>
        </w:numPr>
        <w:tabs>
          <w:tab w:val="clear" w:pos="720"/>
          <w:tab w:val="num" w:pos="993"/>
        </w:tabs>
        <w:spacing w:before="0" w:line="360" w:lineRule="auto"/>
        <w:ind w:left="993"/>
        <w:rPr>
          <w:rFonts w:ascii="Times New Roman" w:hAnsi="Times New Roman" w:cs="Times New Roman"/>
        </w:rPr>
      </w:pPr>
      <w:r w:rsidRPr="00533AD4">
        <w:rPr>
          <w:rFonts w:ascii="Times New Roman" w:hAnsi="Times New Roman" w:cs="Times New Roman"/>
          <w:i/>
        </w:rPr>
        <w:t>Главная</w:t>
      </w:r>
      <w:r w:rsidRPr="00A24183">
        <w:rPr>
          <w:rFonts w:ascii="Times New Roman" w:hAnsi="Times New Roman" w:cs="Times New Roman"/>
        </w:rPr>
        <w:t xml:space="preserve"> — ссылка на главную страницу сайта</w:t>
      </w:r>
    </w:p>
    <w:p w14:paraId="11920001" w14:textId="77777777" w:rsidR="009D079A" w:rsidRPr="00A24183" w:rsidRDefault="009D079A" w:rsidP="005278DB">
      <w:pPr>
        <w:pStyle w:val="Main"/>
        <w:numPr>
          <w:ilvl w:val="1"/>
          <w:numId w:val="15"/>
        </w:numPr>
        <w:tabs>
          <w:tab w:val="clear" w:pos="720"/>
          <w:tab w:val="num" w:pos="993"/>
        </w:tabs>
        <w:spacing w:before="0" w:line="360" w:lineRule="auto"/>
        <w:ind w:left="993"/>
        <w:rPr>
          <w:rFonts w:ascii="Times New Roman" w:hAnsi="Times New Roman" w:cs="Times New Roman"/>
        </w:rPr>
      </w:pPr>
      <w:r w:rsidRPr="00533AD4">
        <w:rPr>
          <w:rFonts w:ascii="Times New Roman" w:hAnsi="Times New Roman" w:cs="Times New Roman"/>
          <w:i/>
        </w:rPr>
        <w:lastRenderedPageBreak/>
        <w:t>Банк заданий</w:t>
      </w:r>
      <w:r w:rsidRPr="00A24183">
        <w:rPr>
          <w:rFonts w:ascii="Times New Roman" w:hAnsi="Times New Roman" w:cs="Times New Roman"/>
        </w:rPr>
        <w:t xml:space="preserve"> — ссылка на страницу поиска задач, групп задач, билетов</w:t>
      </w:r>
    </w:p>
    <w:p w14:paraId="2916EA40" w14:textId="77777777" w:rsidR="009D079A" w:rsidRPr="00A24183" w:rsidRDefault="009D079A" w:rsidP="005278DB">
      <w:pPr>
        <w:pStyle w:val="Main"/>
        <w:numPr>
          <w:ilvl w:val="1"/>
          <w:numId w:val="15"/>
        </w:numPr>
        <w:tabs>
          <w:tab w:val="clear" w:pos="720"/>
          <w:tab w:val="num" w:pos="993"/>
        </w:tabs>
        <w:spacing w:before="0" w:line="360" w:lineRule="auto"/>
        <w:ind w:left="993"/>
        <w:rPr>
          <w:rFonts w:ascii="Times New Roman" w:hAnsi="Times New Roman" w:cs="Times New Roman"/>
        </w:rPr>
      </w:pPr>
      <w:r w:rsidRPr="00533AD4">
        <w:rPr>
          <w:rFonts w:ascii="Times New Roman" w:hAnsi="Times New Roman" w:cs="Times New Roman"/>
          <w:i/>
        </w:rPr>
        <w:t>Помощь</w:t>
      </w:r>
      <w:r w:rsidRPr="00A24183">
        <w:rPr>
          <w:rFonts w:ascii="Times New Roman" w:hAnsi="Times New Roman" w:cs="Times New Roman"/>
        </w:rPr>
        <w:t xml:space="preserve"> — ссылка на страницу, где отображается руководство пользователя</w:t>
      </w:r>
      <w:bookmarkStart w:id="26" w:name="_Ref112845619"/>
      <w:bookmarkEnd w:id="26"/>
    </w:p>
    <w:p w14:paraId="6F256274" w14:textId="77777777" w:rsidR="009D079A" w:rsidRPr="00A24183" w:rsidRDefault="009D079A" w:rsidP="00894DA3">
      <w:pPr>
        <w:pStyle w:val="Number"/>
        <w:spacing w:line="360" w:lineRule="auto"/>
        <w:rPr>
          <w:rFonts w:ascii="Times New Roman" w:hAnsi="Times New Roman" w:cs="Times New Roman"/>
        </w:rPr>
      </w:pPr>
      <w:r w:rsidRPr="00A24183">
        <w:rPr>
          <w:rFonts w:ascii="Times New Roman" w:hAnsi="Times New Roman" w:cs="Times New Roman"/>
          <w:b/>
          <w:bCs/>
        </w:rPr>
        <w:t>Центральная часть</w:t>
      </w:r>
      <w:r w:rsidRPr="00A24183">
        <w:rPr>
          <w:rFonts w:ascii="Times New Roman" w:hAnsi="Times New Roman" w:cs="Times New Roman"/>
          <w:b/>
        </w:rPr>
        <w:t xml:space="preserve"> </w:t>
      </w:r>
      <w:r w:rsidRPr="00A24183">
        <w:rPr>
          <w:rFonts w:ascii="Times New Roman" w:hAnsi="Times New Roman" w:cs="Times New Roman"/>
        </w:rPr>
        <w:t>экрана</w:t>
      </w:r>
      <w:r w:rsidRPr="00A24183">
        <w:rPr>
          <w:rFonts w:ascii="Times New Roman" w:hAnsi="Times New Roman" w:cs="Times New Roman"/>
          <w:bCs/>
        </w:rPr>
        <w:t xml:space="preserve"> с</w:t>
      </w:r>
      <w:r w:rsidRPr="00A24183">
        <w:rPr>
          <w:rFonts w:ascii="Times New Roman" w:hAnsi="Times New Roman" w:cs="Times New Roman"/>
        </w:rPr>
        <w:t xml:space="preserve">одержит основное содержание страницы, на главной странице находится четыре панели: </w:t>
      </w:r>
    </w:p>
    <w:p w14:paraId="083EE7BE" w14:textId="328D06C1" w:rsidR="009D079A" w:rsidRPr="00A24183" w:rsidRDefault="009D079A" w:rsidP="005278DB">
      <w:pPr>
        <w:pStyle w:val="Number"/>
        <w:numPr>
          <w:ilvl w:val="0"/>
          <w:numId w:val="17"/>
        </w:numPr>
        <w:tabs>
          <w:tab w:val="clear" w:pos="700"/>
          <w:tab w:val="num" w:pos="851"/>
        </w:tabs>
        <w:spacing w:before="0" w:line="360" w:lineRule="auto"/>
        <w:ind w:left="851" w:hanging="218"/>
        <w:rPr>
          <w:rFonts w:ascii="Times New Roman" w:hAnsi="Times New Roman" w:cs="Times New Roman"/>
        </w:rPr>
      </w:pPr>
      <w:r w:rsidRPr="00A24183">
        <w:rPr>
          <w:rFonts w:ascii="Times New Roman" w:hAnsi="Times New Roman" w:cs="Times New Roman"/>
        </w:rPr>
        <w:t>«Обзор билетов</w:t>
      </w:r>
      <w:r w:rsidR="005278DB" w:rsidRPr="00A24183">
        <w:rPr>
          <w:rFonts w:ascii="Times New Roman" w:hAnsi="Times New Roman" w:cs="Times New Roman"/>
        </w:rPr>
        <w:t>», отображающая</w:t>
      </w:r>
      <w:r w:rsidRPr="00A24183">
        <w:rPr>
          <w:rFonts w:ascii="Times New Roman" w:hAnsi="Times New Roman" w:cs="Times New Roman"/>
        </w:rPr>
        <w:t xml:space="preserve"> список из пяти последних измененных билетов. Содержит:</w:t>
      </w:r>
    </w:p>
    <w:p w14:paraId="704D1134" w14:textId="6748E1F8" w:rsidR="009D079A" w:rsidRPr="00A24183" w:rsidRDefault="009D079A" w:rsidP="005278DB">
      <w:pPr>
        <w:pStyle w:val="Number"/>
        <w:numPr>
          <w:ilvl w:val="1"/>
          <w:numId w:val="17"/>
        </w:numPr>
        <w:tabs>
          <w:tab w:val="num" w:pos="851"/>
        </w:tabs>
        <w:spacing w:before="0" w:line="360" w:lineRule="auto"/>
        <w:ind w:left="1134"/>
        <w:rPr>
          <w:rFonts w:ascii="Times New Roman" w:hAnsi="Times New Roman" w:cs="Times New Roman"/>
        </w:rPr>
      </w:pPr>
      <w:r w:rsidRPr="00A24183">
        <w:rPr>
          <w:rFonts w:ascii="Times New Roman" w:hAnsi="Times New Roman" w:cs="Times New Roman"/>
        </w:rPr>
        <w:t>кнопка «Добавить» для перехода на страницу добавления нового билета</w:t>
      </w:r>
      <w:r w:rsidR="005278DB" w:rsidRPr="005278DB">
        <w:rPr>
          <w:rFonts w:ascii="Times New Roman" w:hAnsi="Times New Roman" w:cs="Times New Roman"/>
        </w:rPr>
        <w:t>;</w:t>
      </w:r>
    </w:p>
    <w:p w14:paraId="5799E609" w14:textId="7211C859" w:rsidR="009D079A" w:rsidRPr="00A24183" w:rsidRDefault="009D079A" w:rsidP="005278DB">
      <w:pPr>
        <w:pStyle w:val="Number"/>
        <w:numPr>
          <w:ilvl w:val="1"/>
          <w:numId w:val="17"/>
        </w:numPr>
        <w:tabs>
          <w:tab w:val="num" w:pos="851"/>
        </w:tabs>
        <w:spacing w:before="0" w:line="360" w:lineRule="auto"/>
        <w:ind w:left="1134"/>
        <w:rPr>
          <w:rFonts w:ascii="Times New Roman" w:hAnsi="Times New Roman" w:cs="Times New Roman"/>
        </w:rPr>
      </w:pPr>
      <w:r w:rsidRPr="00A24183">
        <w:rPr>
          <w:rFonts w:ascii="Times New Roman" w:hAnsi="Times New Roman" w:cs="Times New Roman"/>
        </w:rPr>
        <w:t>кнопка «Посмотреть все» для перехода на страницу отображающ</w:t>
      </w:r>
      <w:r>
        <w:rPr>
          <w:rFonts w:ascii="Times New Roman" w:hAnsi="Times New Roman" w:cs="Times New Roman"/>
        </w:rPr>
        <w:t>ую</w:t>
      </w:r>
      <w:r w:rsidRPr="00A24183">
        <w:rPr>
          <w:rFonts w:ascii="Times New Roman" w:hAnsi="Times New Roman" w:cs="Times New Roman"/>
        </w:rPr>
        <w:t xml:space="preserve"> список всех билетов, принадлежащих пользователю</w:t>
      </w:r>
      <w:r w:rsidR="005278DB" w:rsidRPr="005278DB">
        <w:rPr>
          <w:rFonts w:ascii="Times New Roman" w:hAnsi="Times New Roman" w:cs="Times New Roman"/>
        </w:rPr>
        <w:t>;</w:t>
      </w:r>
    </w:p>
    <w:p w14:paraId="461AC1B5" w14:textId="000FE939" w:rsidR="009D079A" w:rsidRPr="00A24183" w:rsidRDefault="005278DB" w:rsidP="005278DB">
      <w:pPr>
        <w:pStyle w:val="Number"/>
        <w:numPr>
          <w:ilvl w:val="1"/>
          <w:numId w:val="17"/>
        </w:numPr>
        <w:tabs>
          <w:tab w:val="num" w:pos="851"/>
        </w:tabs>
        <w:spacing w:before="0" w:line="360" w:lineRule="auto"/>
        <w:ind w:left="1134"/>
        <w:rPr>
          <w:rFonts w:ascii="Times New Roman" w:hAnsi="Times New Roman" w:cs="Times New Roman"/>
        </w:rPr>
      </w:pPr>
      <w:r>
        <w:rPr>
          <w:rFonts w:ascii="Times New Roman" w:hAnsi="Times New Roman" w:cs="Times New Roman"/>
          <w:lang w:val="en-US"/>
        </w:rPr>
        <w:t>c</w:t>
      </w:r>
      <w:r w:rsidR="009D079A" w:rsidRPr="00A24183">
        <w:rPr>
          <w:rFonts w:ascii="Times New Roman" w:hAnsi="Times New Roman" w:cs="Times New Roman"/>
        </w:rPr>
        <w:t xml:space="preserve">писок из пяти последних измененных билетов. </w:t>
      </w:r>
    </w:p>
    <w:p w14:paraId="0B861FD0" w14:textId="77777777" w:rsidR="009D079A" w:rsidRPr="00A24183" w:rsidRDefault="009D079A" w:rsidP="005278DB">
      <w:pPr>
        <w:pStyle w:val="Number"/>
        <w:numPr>
          <w:ilvl w:val="0"/>
          <w:numId w:val="17"/>
        </w:numPr>
        <w:tabs>
          <w:tab w:val="clear" w:pos="700"/>
          <w:tab w:val="num" w:pos="851"/>
        </w:tabs>
        <w:spacing w:before="0" w:line="360" w:lineRule="auto"/>
        <w:ind w:left="851" w:hanging="218"/>
        <w:rPr>
          <w:rFonts w:ascii="Times New Roman" w:hAnsi="Times New Roman" w:cs="Times New Roman"/>
        </w:rPr>
      </w:pPr>
      <w:r w:rsidRPr="00A24183">
        <w:rPr>
          <w:rFonts w:ascii="Times New Roman" w:hAnsi="Times New Roman" w:cs="Times New Roman"/>
        </w:rPr>
        <w:t>«Обзор задач», отображающая список из пяти последних измененных задач. Содержит:</w:t>
      </w:r>
    </w:p>
    <w:p w14:paraId="337F26FC" w14:textId="77777777" w:rsidR="009D079A" w:rsidRPr="00A24183" w:rsidRDefault="009D079A" w:rsidP="005278DB">
      <w:pPr>
        <w:pStyle w:val="Number"/>
        <w:numPr>
          <w:ilvl w:val="1"/>
          <w:numId w:val="17"/>
        </w:numPr>
        <w:tabs>
          <w:tab w:val="num" w:pos="851"/>
        </w:tabs>
        <w:spacing w:before="0" w:line="360" w:lineRule="auto"/>
        <w:ind w:left="1134"/>
        <w:rPr>
          <w:rFonts w:ascii="Times New Roman" w:hAnsi="Times New Roman" w:cs="Times New Roman"/>
        </w:rPr>
      </w:pPr>
      <w:r w:rsidRPr="00A24183">
        <w:rPr>
          <w:rFonts w:ascii="Times New Roman" w:hAnsi="Times New Roman" w:cs="Times New Roman"/>
        </w:rPr>
        <w:t>кнопка «Добавить» для перехода на страницу добавления новой задачи</w:t>
      </w:r>
    </w:p>
    <w:p w14:paraId="300762C5" w14:textId="77777777" w:rsidR="009D079A" w:rsidRPr="00A24183" w:rsidRDefault="009D079A" w:rsidP="005278DB">
      <w:pPr>
        <w:pStyle w:val="Number"/>
        <w:numPr>
          <w:ilvl w:val="1"/>
          <w:numId w:val="17"/>
        </w:numPr>
        <w:tabs>
          <w:tab w:val="num" w:pos="851"/>
        </w:tabs>
        <w:spacing w:before="0" w:line="360" w:lineRule="auto"/>
        <w:ind w:left="1134"/>
        <w:rPr>
          <w:rFonts w:ascii="Times New Roman" w:hAnsi="Times New Roman" w:cs="Times New Roman"/>
        </w:rPr>
      </w:pPr>
      <w:r w:rsidRPr="00A24183">
        <w:rPr>
          <w:rFonts w:ascii="Times New Roman" w:hAnsi="Times New Roman" w:cs="Times New Roman"/>
        </w:rPr>
        <w:t>кнопка «Посмотреть все» для перехода на страницу отображающ</w:t>
      </w:r>
      <w:r>
        <w:rPr>
          <w:rFonts w:ascii="Times New Roman" w:hAnsi="Times New Roman" w:cs="Times New Roman"/>
        </w:rPr>
        <w:t>ую</w:t>
      </w:r>
      <w:r w:rsidRPr="00A24183">
        <w:rPr>
          <w:rFonts w:ascii="Times New Roman" w:hAnsi="Times New Roman" w:cs="Times New Roman"/>
        </w:rPr>
        <w:t xml:space="preserve"> список всех задач, принадлежащих пользователю</w:t>
      </w:r>
    </w:p>
    <w:p w14:paraId="2664F583" w14:textId="35E42FE2" w:rsidR="009D079A" w:rsidRPr="00A24183" w:rsidRDefault="005278DB" w:rsidP="005278DB">
      <w:pPr>
        <w:pStyle w:val="Number"/>
        <w:numPr>
          <w:ilvl w:val="1"/>
          <w:numId w:val="17"/>
        </w:numPr>
        <w:tabs>
          <w:tab w:val="num" w:pos="851"/>
        </w:tabs>
        <w:spacing w:before="0" w:line="360" w:lineRule="auto"/>
        <w:ind w:left="1134"/>
        <w:rPr>
          <w:rFonts w:ascii="Times New Roman" w:hAnsi="Times New Roman" w:cs="Times New Roman"/>
        </w:rPr>
      </w:pPr>
      <w:r>
        <w:rPr>
          <w:rFonts w:ascii="Times New Roman" w:hAnsi="Times New Roman" w:cs="Times New Roman"/>
        </w:rPr>
        <w:t>c</w:t>
      </w:r>
      <w:r w:rsidR="009D079A" w:rsidRPr="00A24183">
        <w:rPr>
          <w:rFonts w:ascii="Times New Roman" w:hAnsi="Times New Roman" w:cs="Times New Roman"/>
        </w:rPr>
        <w:t>писок из пяти последних измененных билетов.</w:t>
      </w:r>
    </w:p>
    <w:p w14:paraId="0A2B632F" w14:textId="77777777" w:rsidR="009D079A" w:rsidRPr="00A24183" w:rsidRDefault="009D079A" w:rsidP="005278DB">
      <w:pPr>
        <w:pStyle w:val="Number"/>
        <w:numPr>
          <w:ilvl w:val="0"/>
          <w:numId w:val="17"/>
        </w:numPr>
        <w:tabs>
          <w:tab w:val="clear" w:pos="700"/>
          <w:tab w:val="num" w:pos="851"/>
        </w:tabs>
        <w:spacing w:before="0" w:line="360" w:lineRule="auto"/>
        <w:ind w:left="993"/>
        <w:rPr>
          <w:rFonts w:ascii="Times New Roman" w:hAnsi="Times New Roman" w:cs="Times New Roman"/>
        </w:rPr>
      </w:pPr>
      <w:r w:rsidRPr="00A24183">
        <w:rPr>
          <w:rFonts w:ascii="Times New Roman" w:hAnsi="Times New Roman" w:cs="Times New Roman"/>
        </w:rPr>
        <w:t>«История генераций билетов», пять последних генераций билетов. Содержит:</w:t>
      </w:r>
    </w:p>
    <w:p w14:paraId="3D88A537" w14:textId="77777777" w:rsidR="009D079A" w:rsidRPr="00A24183" w:rsidRDefault="009D079A" w:rsidP="005278DB">
      <w:pPr>
        <w:pStyle w:val="Number"/>
        <w:numPr>
          <w:ilvl w:val="1"/>
          <w:numId w:val="17"/>
        </w:numPr>
        <w:tabs>
          <w:tab w:val="clear" w:pos="3338"/>
          <w:tab w:val="left" w:pos="1418"/>
        </w:tabs>
        <w:spacing w:before="0" w:line="360" w:lineRule="auto"/>
        <w:ind w:left="1134" w:hanging="283"/>
        <w:rPr>
          <w:rFonts w:ascii="Times New Roman" w:hAnsi="Times New Roman" w:cs="Times New Roman"/>
        </w:rPr>
      </w:pPr>
      <w:r w:rsidRPr="00A24183">
        <w:rPr>
          <w:rFonts w:ascii="Times New Roman" w:hAnsi="Times New Roman" w:cs="Times New Roman"/>
        </w:rPr>
        <w:t>кнопка «Посмотреть все» для перехода на страницу отображающ</w:t>
      </w:r>
      <w:r>
        <w:rPr>
          <w:rFonts w:ascii="Times New Roman" w:hAnsi="Times New Roman" w:cs="Times New Roman"/>
        </w:rPr>
        <w:t>ую</w:t>
      </w:r>
      <w:r w:rsidRPr="00A24183">
        <w:rPr>
          <w:rFonts w:ascii="Times New Roman" w:hAnsi="Times New Roman" w:cs="Times New Roman"/>
        </w:rPr>
        <w:t xml:space="preserve"> всю историю генерации пользователя</w:t>
      </w:r>
    </w:p>
    <w:p w14:paraId="3E371017" w14:textId="40D660BE" w:rsidR="009D079A" w:rsidRPr="00A24183" w:rsidRDefault="005278DB" w:rsidP="005278DB">
      <w:pPr>
        <w:pStyle w:val="Number"/>
        <w:numPr>
          <w:ilvl w:val="1"/>
          <w:numId w:val="17"/>
        </w:numPr>
        <w:tabs>
          <w:tab w:val="clear" w:pos="3338"/>
          <w:tab w:val="left" w:pos="1418"/>
        </w:tabs>
        <w:spacing w:before="0" w:line="360" w:lineRule="auto"/>
        <w:ind w:left="1134" w:hanging="283"/>
        <w:rPr>
          <w:rFonts w:ascii="Times New Roman" w:hAnsi="Times New Roman" w:cs="Times New Roman"/>
        </w:rPr>
      </w:pPr>
      <w:r>
        <w:rPr>
          <w:rFonts w:ascii="Times New Roman" w:hAnsi="Times New Roman" w:cs="Times New Roman"/>
          <w:lang w:val="en-US"/>
        </w:rPr>
        <w:t>c</w:t>
      </w:r>
      <w:r w:rsidR="009D079A" w:rsidRPr="00A24183">
        <w:rPr>
          <w:rFonts w:ascii="Times New Roman" w:hAnsi="Times New Roman" w:cs="Times New Roman"/>
        </w:rPr>
        <w:t xml:space="preserve">писок из пяти последних измененных билетов. </w:t>
      </w:r>
    </w:p>
    <w:p w14:paraId="6171056A" w14:textId="215DB855" w:rsidR="009D079A" w:rsidRPr="00A24183" w:rsidRDefault="009D079A" w:rsidP="005278DB">
      <w:pPr>
        <w:pStyle w:val="Number"/>
        <w:numPr>
          <w:ilvl w:val="0"/>
          <w:numId w:val="17"/>
        </w:numPr>
        <w:tabs>
          <w:tab w:val="clear" w:pos="700"/>
          <w:tab w:val="num" w:pos="851"/>
        </w:tabs>
        <w:spacing w:before="0" w:line="360" w:lineRule="auto"/>
        <w:ind w:left="851" w:hanging="218"/>
        <w:rPr>
          <w:rFonts w:ascii="Times New Roman" w:hAnsi="Times New Roman" w:cs="Times New Roman"/>
        </w:rPr>
      </w:pPr>
      <w:r w:rsidRPr="00A24183">
        <w:rPr>
          <w:rFonts w:ascii="Times New Roman" w:hAnsi="Times New Roman" w:cs="Times New Roman"/>
        </w:rPr>
        <w:t>«Обзор групп задач», отображающая список из пяти последних измененных групп задач. Содержит:</w:t>
      </w:r>
    </w:p>
    <w:p w14:paraId="47E9A327" w14:textId="77777777" w:rsidR="009D079A" w:rsidRPr="00A24183" w:rsidRDefault="009D079A" w:rsidP="005278DB">
      <w:pPr>
        <w:pStyle w:val="Number"/>
        <w:numPr>
          <w:ilvl w:val="1"/>
          <w:numId w:val="17"/>
        </w:numPr>
        <w:spacing w:before="0" w:line="360" w:lineRule="auto"/>
        <w:ind w:left="1134" w:hanging="283"/>
        <w:rPr>
          <w:rFonts w:ascii="Times New Roman" w:hAnsi="Times New Roman" w:cs="Times New Roman"/>
        </w:rPr>
      </w:pPr>
      <w:r w:rsidRPr="00A24183">
        <w:rPr>
          <w:rFonts w:ascii="Times New Roman" w:hAnsi="Times New Roman" w:cs="Times New Roman"/>
        </w:rPr>
        <w:t>кнопка «Добавить» для перехода на страницу добавления новой задачи</w:t>
      </w:r>
    </w:p>
    <w:p w14:paraId="6924DB5E" w14:textId="77777777" w:rsidR="009D079A" w:rsidRPr="00A24183" w:rsidRDefault="009D079A" w:rsidP="005278DB">
      <w:pPr>
        <w:pStyle w:val="Number"/>
        <w:numPr>
          <w:ilvl w:val="1"/>
          <w:numId w:val="17"/>
        </w:numPr>
        <w:spacing w:before="0" w:line="360" w:lineRule="auto"/>
        <w:ind w:left="1134" w:hanging="283"/>
        <w:rPr>
          <w:rFonts w:ascii="Times New Roman" w:hAnsi="Times New Roman" w:cs="Times New Roman"/>
        </w:rPr>
      </w:pPr>
      <w:r w:rsidRPr="00A24183">
        <w:rPr>
          <w:rFonts w:ascii="Times New Roman" w:hAnsi="Times New Roman" w:cs="Times New Roman"/>
        </w:rPr>
        <w:t>кнопка «Посмотреть все» для перехода на страницу отображающ</w:t>
      </w:r>
      <w:r>
        <w:rPr>
          <w:rFonts w:ascii="Times New Roman" w:hAnsi="Times New Roman" w:cs="Times New Roman"/>
        </w:rPr>
        <w:t>ую</w:t>
      </w:r>
      <w:r w:rsidRPr="00A24183">
        <w:rPr>
          <w:rFonts w:ascii="Times New Roman" w:hAnsi="Times New Roman" w:cs="Times New Roman"/>
        </w:rPr>
        <w:t xml:space="preserve"> список всех задач, принадлежащих пользователю</w:t>
      </w:r>
    </w:p>
    <w:p w14:paraId="1308CD55" w14:textId="1508DEDA" w:rsidR="009D079A" w:rsidRPr="005278DB" w:rsidRDefault="005278DB" w:rsidP="005278DB">
      <w:pPr>
        <w:pStyle w:val="Number"/>
        <w:numPr>
          <w:ilvl w:val="1"/>
          <w:numId w:val="17"/>
        </w:numPr>
        <w:spacing w:before="0" w:line="360" w:lineRule="auto"/>
        <w:ind w:left="1134" w:hanging="283"/>
        <w:rPr>
          <w:rFonts w:ascii="Times New Roman" w:hAnsi="Times New Roman" w:cs="Times New Roman"/>
          <w:b/>
          <w:bCs/>
        </w:rPr>
      </w:pPr>
      <w:r>
        <w:rPr>
          <w:rFonts w:ascii="Times New Roman" w:hAnsi="Times New Roman" w:cs="Times New Roman"/>
          <w:lang w:val="en-US"/>
        </w:rPr>
        <w:t>c</w:t>
      </w:r>
      <w:r w:rsidR="009D079A" w:rsidRPr="00A24183">
        <w:rPr>
          <w:rFonts w:ascii="Times New Roman" w:hAnsi="Times New Roman" w:cs="Times New Roman"/>
        </w:rPr>
        <w:t xml:space="preserve">писок из пяти последних измененных билетов. </w:t>
      </w:r>
    </w:p>
    <w:p w14:paraId="53B9F890" w14:textId="77777777" w:rsidR="009D079A" w:rsidRPr="00A24183" w:rsidRDefault="009D079A" w:rsidP="005278DB">
      <w:pPr>
        <w:pStyle w:val="3"/>
        <w:ind w:left="567"/>
      </w:pPr>
      <w:bookmarkStart w:id="27" w:name="_Toc468649815"/>
      <w:r>
        <w:t xml:space="preserve">2.1.2.2 </w:t>
      </w:r>
      <w:r w:rsidRPr="00A24183">
        <w:t>Страница регистрации</w:t>
      </w:r>
      <w:bookmarkEnd w:id="27"/>
    </w:p>
    <w:p w14:paraId="756AEDA9" w14:textId="392EF1B9" w:rsidR="00295F27" w:rsidRPr="00A24183" w:rsidRDefault="009D079A" w:rsidP="005278DB">
      <w:pPr>
        <w:pStyle w:val="Main"/>
        <w:spacing w:line="360" w:lineRule="auto"/>
        <w:ind w:firstLine="567"/>
        <w:rPr>
          <w:rFonts w:ascii="Times New Roman" w:hAnsi="Times New Roman" w:cs="Times New Roman"/>
        </w:rPr>
      </w:pPr>
      <w:r w:rsidRPr="00A24183">
        <w:rPr>
          <w:rFonts w:ascii="Times New Roman" w:hAnsi="Times New Roman" w:cs="Times New Roman"/>
        </w:rPr>
        <w:t>Содержит форму регистрации</w:t>
      </w:r>
      <w:r w:rsidR="00295F27" w:rsidRPr="00295F27">
        <w:rPr>
          <w:rFonts w:ascii="Times New Roman" w:hAnsi="Times New Roman" w:cs="Times New Roman"/>
        </w:rPr>
        <w:t xml:space="preserve"> </w:t>
      </w:r>
      <w:r w:rsidR="003F6669">
        <w:rPr>
          <w:rFonts w:ascii="Times New Roman" w:hAnsi="Times New Roman" w:cs="Times New Roman"/>
        </w:rPr>
        <w:t>пользователя (</w:t>
      </w:r>
      <w:r w:rsidR="00885068">
        <w:rPr>
          <w:rFonts w:ascii="Times New Roman" w:hAnsi="Times New Roman" w:cs="Times New Roman"/>
        </w:rPr>
        <w:t>р</w:t>
      </w:r>
      <w:r w:rsidR="003F6669">
        <w:rPr>
          <w:rFonts w:ascii="Times New Roman" w:hAnsi="Times New Roman" w:cs="Times New Roman"/>
        </w:rPr>
        <w:t>ис</w:t>
      </w:r>
      <w:r w:rsidR="00885068">
        <w:rPr>
          <w:rFonts w:ascii="Times New Roman" w:hAnsi="Times New Roman" w:cs="Times New Roman"/>
        </w:rPr>
        <w:t>.</w:t>
      </w:r>
      <w:r w:rsidR="003F6669">
        <w:rPr>
          <w:rFonts w:ascii="Times New Roman" w:hAnsi="Times New Roman" w:cs="Times New Roman"/>
        </w:rPr>
        <w:t xml:space="preserve"> 11), </w:t>
      </w:r>
      <w:r w:rsidR="00295F27" w:rsidRPr="00295F27">
        <w:rPr>
          <w:rFonts w:ascii="Times New Roman" w:hAnsi="Times New Roman" w:cs="Times New Roman"/>
        </w:rPr>
        <w:t>име</w:t>
      </w:r>
      <w:r w:rsidR="003F6669">
        <w:rPr>
          <w:rFonts w:ascii="Times New Roman" w:hAnsi="Times New Roman" w:cs="Times New Roman"/>
        </w:rPr>
        <w:t>ющая</w:t>
      </w:r>
      <w:r w:rsidR="00295F27" w:rsidRPr="00295F27">
        <w:rPr>
          <w:rFonts w:ascii="Times New Roman" w:hAnsi="Times New Roman" w:cs="Times New Roman"/>
        </w:rPr>
        <w:t xml:space="preserve"> поля ввода </w:t>
      </w:r>
      <w:r w:rsidR="003F6669">
        <w:rPr>
          <w:rFonts w:ascii="Times New Roman" w:hAnsi="Times New Roman" w:cs="Times New Roman"/>
          <w:lang w:val="en-US"/>
        </w:rPr>
        <w:t>email</w:t>
      </w:r>
      <w:r w:rsidR="00295F27" w:rsidRPr="00295F27">
        <w:rPr>
          <w:rFonts w:ascii="Times New Roman" w:hAnsi="Times New Roman" w:cs="Times New Roman"/>
        </w:rPr>
        <w:t xml:space="preserve"> и пароля и кнопку «</w:t>
      </w:r>
      <w:r w:rsidR="003F6669">
        <w:rPr>
          <w:rFonts w:ascii="Times New Roman" w:hAnsi="Times New Roman" w:cs="Times New Roman"/>
        </w:rPr>
        <w:t>Регистрация</w:t>
      </w:r>
      <w:r w:rsidR="00295F27" w:rsidRPr="00295F27">
        <w:rPr>
          <w:rFonts w:ascii="Times New Roman" w:hAnsi="Times New Roman" w:cs="Times New Roman"/>
        </w:rPr>
        <w:t>». Для ввода пароля используется специальное поле ввода (&lt;input type=”password”&gt;, скрывающее вводимые символы звездочками или точками (в зависимости от браузера).</w:t>
      </w:r>
    </w:p>
    <w:p w14:paraId="27CFEC21" w14:textId="53E4CCE3" w:rsidR="009D079A" w:rsidRDefault="003C4994" w:rsidP="004603E5">
      <w:pPr>
        <w:pStyle w:val="Main"/>
        <w:jc w:val="center"/>
        <w:rPr>
          <w:rFonts w:ascii="Times New Roman" w:hAnsi="Times New Roman" w:cs="Times New Roman"/>
        </w:rPr>
      </w:pPr>
      <w:r>
        <w:rPr>
          <w:rFonts w:ascii="Times New Roman" w:hAnsi="Times New Roman" w:cs="Times New Roman"/>
          <w:noProof/>
          <w:lang w:eastAsia="ru-RU" w:bidi="ar-SA"/>
        </w:rPr>
        <w:lastRenderedPageBreak/>
        <w:drawing>
          <wp:inline distT="0" distB="0" distL="0" distR="0" wp14:anchorId="5FE6BCE4" wp14:editId="5E85F3BF">
            <wp:extent cx="3486150" cy="2314575"/>
            <wp:effectExtent l="19050" t="19050" r="19050" b="28575"/>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314575"/>
                    </a:xfrm>
                    <a:prstGeom prst="rect">
                      <a:avLst/>
                    </a:prstGeom>
                    <a:solidFill>
                      <a:srgbClr val="FFFFFF"/>
                    </a:solidFill>
                    <a:ln w="9525" cmpd="sng">
                      <a:solidFill>
                        <a:srgbClr val="5B9BD5"/>
                      </a:solidFill>
                      <a:miter lim="800000"/>
                      <a:headEnd/>
                      <a:tailEnd/>
                    </a:ln>
                    <a:effectLst/>
                  </pic:spPr>
                </pic:pic>
              </a:graphicData>
            </a:graphic>
          </wp:inline>
        </w:drawing>
      </w:r>
    </w:p>
    <w:p w14:paraId="6EA27B89" w14:textId="456ECBCA" w:rsidR="009D079A" w:rsidRPr="00362BCF" w:rsidRDefault="009D079A" w:rsidP="004603E5">
      <w:pPr>
        <w:pStyle w:val="12"/>
        <w:jc w:val="center"/>
        <w:rPr>
          <w:rFonts w:ascii="Times New Roman" w:hAnsi="Times New Roman" w:cs="Times New Roman"/>
          <w:b w:val="0"/>
        </w:rPr>
      </w:pPr>
      <w:r w:rsidRPr="00362BCF">
        <w:rPr>
          <w:rFonts w:ascii="Times New Roman" w:hAnsi="Times New Roman" w:cs="Times New Roman"/>
          <w:sz w:val="24"/>
          <w:szCs w:val="24"/>
        </w:rPr>
        <w:t xml:space="preserve">Рисунок </w:t>
      </w:r>
      <w:r w:rsidR="00362BCF">
        <w:rPr>
          <w:rFonts w:ascii="Times New Roman" w:hAnsi="Times New Roman" w:cs="Times New Roman"/>
          <w:sz w:val="24"/>
          <w:szCs w:val="24"/>
        </w:rPr>
        <w:t>9 –</w:t>
      </w:r>
      <w:r w:rsidR="00362BCF">
        <w:rPr>
          <w:rFonts w:ascii="Times New Roman" w:hAnsi="Times New Roman" w:cs="Times New Roman"/>
          <w:b w:val="0"/>
          <w:sz w:val="24"/>
          <w:szCs w:val="24"/>
        </w:rPr>
        <w:t xml:space="preserve"> Страница регистрации</w:t>
      </w:r>
    </w:p>
    <w:p w14:paraId="6A6A36E5" w14:textId="77777777" w:rsidR="009D079A" w:rsidRPr="00A24183" w:rsidRDefault="009D079A" w:rsidP="005278DB">
      <w:pPr>
        <w:pStyle w:val="3"/>
        <w:ind w:firstLine="567"/>
      </w:pPr>
      <w:bookmarkStart w:id="28" w:name="_Toc468649816"/>
      <w:r>
        <w:t xml:space="preserve">2.1.2.3 </w:t>
      </w:r>
      <w:r w:rsidRPr="00A24183">
        <w:t>Страница входа</w:t>
      </w:r>
      <w:bookmarkEnd w:id="28"/>
    </w:p>
    <w:p w14:paraId="07C8E069" w14:textId="4F74D93B" w:rsidR="009D079A" w:rsidRPr="00A24183" w:rsidRDefault="009D079A" w:rsidP="005278DB">
      <w:pPr>
        <w:pStyle w:val="Main"/>
        <w:spacing w:line="360" w:lineRule="auto"/>
        <w:ind w:firstLine="567"/>
        <w:rPr>
          <w:rFonts w:ascii="Times New Roman" w:hAnsi="Times New Roman" w:cs="Times New Roman"/>
        </w:rPr>
      </w:pPr>
      <w:r w:rsidRPr="00A24183">
        <w:rPr>
          <w:rFonts w:ascii="Times New Roman" w:hAnsi="Times New Roman" w:cs="Times New Roman"/>
        </w:rPr>
        <w:t>Содержит форму входа на сайт</w:t>
      </w:r>
      <w:r w:rsidR="003F6669">
        <w:rPr>
          <w:rFonts w:ascii="Times New Roman" w:hAnsi="Times New Roman" w:cs="Times New Roman"/>
        </w:rPr>
        <w:t xml:space="preserve"> </w:t>
      </w:r>
      <w:r w:rsidR="003F6669" w:rsidRPr="003F6669">
        <w:rPr>
          <w:rFonts w:ascii="Times New Roman" w:hAnsi="Times New Roman" w:cs="Times New Roman"/>
        </w:rPr>
        <w:t>(</w:t>
      </w:r>
      <w:r w:rsidR="00885068">
        <w:rPr>
          <w:rFonts w:ascii="Times New Roman" w:hAnsi="Times New Roman" w:cs="Times New Roman"/>
        </w:rPr>
        <w:t>р</w:t>
      </w:r>
      <w:r w:rsidR="003F6669" w:rsidRPr="003F6669">
        <w:rPr>
          <w:rFonts w:ascii="Times New Roman" w:hAnsi="Times New Roman" w:cs="Times New Roman"/>
        </w:rPr>
        <w:t>ис</w:t>
      </w:r>
      <w:r w:rsidR="00885068">
        <w:rPr>
          <w:rFonts w:ascii="Times New Roman" w:hAnsi="Times New Roman" w:cs="Times New Roman"/>
        </w:rPr>
        <w:t>.</w:t>
      </w:r>
      <w:r w:rsidR="003F6669" w:rsidRPr="003F6669">
        <w:rPr>
          <w:rFonts w:ascii="Times New Roman" w:hAnsi="Times New Roman" w:cs="Times New Roman"/>
        </w:rPr>
        <w:t xml:space="preserve"> 11), имеющая поля ввода email и пароля и кнопку «</w:t>
      </w:r>
      <w:r w:rsidR="003F6669">
        <w:rPr>
          <w:rFonts w:ascii="Times New Roman" w:hAnsi="Times New Roman" w:cs="Times New Roman"/>
        </w:rPr>
        <w:t>Войти</w:t>
      </w:r>
      <w:r w:rsidR="003F6669" w:rsidRPr="003F6669">
        <w:rPr>
          <w:rFonts w:ascii="Times New Roman" w:hAnsi="Times New Roman" w:cs="Times New Roman"/>
        </w:rPr>
        <w:t>». Для ввода пароля используется специальное поле ввода (&lt;input type=”password”&gt;, скрывающее вводимые символы звездочками или точками (в зависимости от браузера).</w:t>
      </w:r>
    </w:p>
    <w:p w14:paraId="4055E13B" w14:textId="7E66BD7F" w:rsidR="009D079A" w:rsidRDefault="003C4994" w:rsidP="004603E5">
      <w:pPr>
        <w:pStyle w:val="Main"/>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31E95610" wp14:editId="2E408F56">
            <wp:extent cx="4346222" cy="2667000"/>
            <wp:effectExtent l="19050" t="19050" r="16510" b="1905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620" cy="2669699"/>
                    </a:xfrm>
                    <a:prstGeom prst="rect">
                      <a:avLst/>
                    </a:prstGeom>
                    <a:solidFill>
                      <a:srgbClr val="FFFFFF"/>
                    </a:solidFill>
                    <a:ln w="9525" cmpd="sng">
                      <a:solidFill>
                        <a:srgbClr val="5B9BD5"/>
                      </a:solidFill>
                      <a:miter lim="800000"/>
                      <a:headEnd/>
                      <a:tailEnd/>
                    </a:ln>
                    <a:effectLst/>
                  </pic:spPr>
                </pic:pic>
              </a:graphicData>
            </a:graphic>
          </wp:inline>
        </w:drawing>
      </w:r>
    </w:p>
    <w:p w14:paraId="37E41FB9" w14:textId="51F1ACC2" w:rsidR="00FF0B2F" w:rsidRPr="00894DA3" w:rsidRDefault="009D079A" w:rsidP="005278DB">
      <w:pPr>
        <w:pStyle w:val="12"/>
        <w:jc w:val="center"/>
      </w:pPr>
      <w:r w:rsidRPr="00362BCF">
        <w:rPr>
          <w:rFonts w:ascii="Times New Roman" w:hAnsi="Times New Roman" w:cs="Times New Roman"/>
          <w:sz w:val="24"/>
          <w:szCs w:val="24"/>
        </w:rPr>
        <w:t xml:space="preserve">Рисунок </w:t>
      </w:r>
      <w:r w:rsidRPr="00362BCF">
        <w:rPr>
          <w:rFonts w:ascii="Times New Roman" w:hAnsi="Times New Roman"/>
          <w:bCs w:val="0"/>
          <w:sz w:val="24"/>
          <w:szCs w:val="24"/>
        </w:rPr>
        <w:fldChar w:fldCharType="begin"/>
      </w:r>
      <w:r w:rsidRPr="00362BCF">
        <w:rPr>
          <w:rFonts w:ascii="Times New Roman" w:hAnsi="Times New Roman" w:cs="Times New Roman"/>
          <w:sz w:val="24"/>
          <w:szCs w:val="24"/>
        </w:rPr>
        <w:instrText xml:space="preserve"> SEQ "Рисунок" \* ARABIC </w:instrText>
      </w:r>
      <w:r w:rsidRPr="00362BCF">
        <w:rPr>
          <w:rFonts w:ascii="Times New Roman" w:hAnsi="Times New Roman"/>
          <w:bCs w:val="0"/>
          <w:sz w:val="24"/>
          <w:szCs w:val="24"/>
        </w:rPr>
        <w:fldChar w:fldCharType="separate"/>
      </w:r>
      <w:r w:rsidR="007E420F">
        <w:rPr>
          <w:rFonts w:ascii="Times New Roman" w:hAnsi="Times New Roman" w:cs="Times New Roman"/>
          <w:noProof/>
          <w:sz w:val="24"/>
          <w:szCs w:val="24"/>
        </w:rPr>
        <w:t>1</w:t>
      </w:r>
      <w:r w:rsidRPr="00362BCF">
        <w:rPr>
          <w:rFonts w:ascii="Times New Roman" w:hAnsi="Times New Roman"/>
          <w:bCs w:val="0"/>
          <w:sz w:val="24"/>
          <w:szCs w:val="24"/>
        </w:rPr>
        <w:fldChar w:fldCharType="end"/>
      </w:r>
      <w:r w:rsidR="00362BCF" w:rsidRPr="00362BCF">
        <w:rPr>
          <w:rFonts w:ascii="Times New Roman" w:hAnsi="Times New Roman"/>
          <w:bCs w:val="0"/>
          <w:sz w:val="24"/>
          <w:szCs w:val="24"/>
        </w:rPr>
        <w:t>0</w:t>
      </w:r>
      <w:r w:rsidR="00362BCF">
        <w:rPr>
          <w:rFonts w:ascii="Times New Roman" w:hAnsi="Times New Roman"/>
          <w:bCs w:val="0"/>
          <w:sz w:val="24"/>
          <w:szCs w:val="24"/>
        </w:rPr>
        <w:t xml:space="preserve"> –</w:t>
      </w:r>
      <w:r w:rsidR="00362BCF" w:rsidRPr="00362BCF">
        <w:rPr>
          <w:rFonts w:ascii="Times New Roman" w:hAnsi="Times New Roman"/>
          <w:b w:val="0"/>
          <w:bCs w:val="0"/>
          <w:sz w:val="24"/>
          <w:szCs w:val="24"/>
        </w:rPr>
        <w:t xml:space="preserve"> </w:t>
      </w:r>
      <w:r w:rsidR="00696EB7">
        <w:rPr>
          <w:rFonts w:ascii="Times New Roman" w:hAnsi="Times New Roman"/>
          <w:b w:val="0"/>
          <w:bCs w:val="0"/>
          <w:sz w:val="24"/>
          <w:szCs w:val="24"/>
        </w:rPr>
        <w:t>С</w:t>
      </w:r>
      <w:r w:rsidR="00696EB7" w:rsidRPr="00362BCF">
        <w:rPr>
          <w:rFonts w:ascii="Times New Roman" w:hAnsi="Times New Roman"/>
          <w:b w:val="0"/>
          <w:bCs w:val="0"/>
          <w:sz w:val="24"/>
          <w:szCs w:val="24"/>
        </w:rPr>
        <w:t xml:space="preserve">траница </w:t>
      </w:r>
      <w:r w:rsidR="00362BCF" w:rsidRPr="00362BCF">
        <w:rPr>
          <w:rFonts w:ascii="Times New Roman" w:hAnsi="Times New Roman"/>
          <w:b w:val="0"/>
          <w:bCs w:val="0"/>
          <w:sz w:val="24"/>
          <w:szCs w:val="24"/>
        </w:rPr>
        <w:t>входа</w:t>
      </w:r>
    </w:p>
    <w:p w14:paraId="28D34D1D" w14:textId="77777777" w:rsidR="009D079A" w:rsidRPr="00A24183" w:rsidRDefault="009D079A" w:rsidP="005278DB">
      <w:pPr>
        <w:pStyle w:val="3"/>
        <w:ind w:firstLine="567"/>
      </w:pPr>
      <w:bookmarkStart w:id="29" w:name="_Toc468649817"/>
      <w:r>
        <w:t xml:space="preserve">2.1.2.4 </w:t>
      </w:r>
      <w:r w:rsidRPr="00A24183">
        <w:t>Страница помощи</w:t>
      </w:r>
      <w:bookmarkEnd w:id="29"/>
    </w:p>
    <w:p w14:paraId="4D421352" w14:textId="77777777" w:rsidR="009D079A" w:rsidRPr="00A24183" w:rsidRDefault="009D079A" w:rsidP="005278DB">
      <w:pPr>
        <w:pStyle w:val="Main"/>
        <w:ind w:firstLine="567"/>
        <w:rPr>
          <w:rFonts w:ascii="Times New Roman" w:hAnsi="Times New Roman" w:cs="Times New Roman"/>
        </w:rPr>
      </w:pPr>
      <w:r w:rsidRPr="00A24183">
        <w:rPr>
          <w:rFonts w:ascii="Times New Roman" w:hAnsi="Times New Roman" w:cs="Times New Roman"/>
        </w:rPr>
        <w:t>Отоб</w:t>
      </w:r>
      <w:r>
        <w:rPr>
          <w:rFonts w:ascii="Times New Roman" w:hAnsi="Times New Roman" w:cs="Times New Roman"/>
        </w:rPr>
        <w:t>ражает руководство пользователя</w:t>
      </w:r>
    </w:p>
    <w:p w14:paraId="7AEC1D0F" w14:textId="1B3003A9" w:rsidR="009D079A" w:rsidRDefault="003C4994" w:rsidP="004603E5">
      <w:pPr>
        <w:pStyle w:val="Main"/>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5F97787B" wp14:editId="66A8AA39">
            <wp:extent cx="3324788" cy="1228725"/>
            <wp:effectExtent l="19050" t="19050" r="28575" b="9525"/>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71805"/>
                    <a:stretch/>
                  </pic:blipFill>
                  <pic:spPr bwMode="auto">
                    <a:xfrm>
                      <a:off x="0" y="0"/>
                      <a:ext cx="3390476" cy="1253001"/>
                    </a:xfrm>
                    <a:prstGeom prst="rect">
                      <a:avLst/>
                    </a:prstGeom>
                    <a:solidFill>
                      <a:srgbClr val="FFFFFF"/>
                    </a:solidFill>
                    <a:ln w="9525" cap="flat" cmpd="sng" algn="ctr">
                      <a:solidFill>
                        <a:srgbClr val="5B9BD5"/>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8F5FB48" w14:textId="6BD5E76B" w:rsidR="009D079A" w:rsidRDefault="009D079A" w:rsidP="00894DA3">
      <w:pPr>
        <w:pStyle w:val="12"/>
        <w:jc w:val="center"/>
        <w:rPr>
          <w:rFonts w:ascii="Times New Roman" w:hAnsi="Times New Roman"/>
          <w:b w:val="0"/>
          <w:bCs w:val="0"/>
          <w:sz w:val="24"/>
          <w:szCs w:val="24"/>
        </w:rPr>
      </w:pPr>
      <w:r w:rsidRPr="00362BCF">
        <w:rPr>
          <w:rFonts w:ascii="Times New Roman" w:hAnsi="Times New Roman" w:cs="Times New Roman"/>
          <w:sz w:val="24"/>
          <w:szCs w:val="24"/>
        </w:rPr>
        <w:t xml:space="preserve">Рисунок </w:t>
      </w:r>
      <w:r w:rsidRPr="00362BCF">
        <w:rPr>
          <w:rFonts w:ascii="Times New Roman" w:hAnsi="Times New Roman"/>
          <w:bCs w:val="0"/>
          <w:sz w:val="24"/>
          <w:szCs w:val="24"/>
        </w:rPr>
        <w:fldChar w:fldCharType="begin"/>
      </w:r>
      <w:r w:rsidRPr="00362BCF">
        <w:rPr>
          <w:rFonts w:ascii="Times New Roman" w:hAnsi="Times New Roman" w:cs="Times New Roman"/>
          <w:sz w:val="24"/>
          <w:szCs w:val="24"/>
        </w:rPr>
        <w:instrText xml:space="preserve"> SEQ "Рисунок" \* ARABIC </w:instrText>
      </w:r>
      <w:r w:rsidRPr="00362BCF">
        <w:rPr>
          <w:rFonts w:ascii="Times New Roman" w:hAnsi="Times New Roman"/>
          <w:bCs w:val="0"/>
          <w:sz w:val="24"/>
          <w:szCs w:val="24"/>
        </w:rPr>
        <w:fldChar w:fldCharType="separate"/>
      </w:r>
      <w:r w:rsidR="007E420F">
        <w:rPr>
          <w:rFonts w:ascii="Times New Roman" w:hAnsi="Times New Roman" w:cs="Times New Roman"/>
          <w:noProof/>
          <w:sz w:val="24"/>
          <w:szCs w:val="24"/>
        </w:rPr>
        <w:t>2</w:t>
      </w:r>
      <w:r w:rsidRPr="00362BCF">
        <w:rPr>
          <w:rFonts w:ascii="Times New Roman" w:hAnsi="Times New Roman"/>
          <w:bCs w:val="0"/>
          <w:sz w:val="24"/>
          <w:szCs w:val="24"/>
        </w:rPr>
        <w:fldChar w:fldCharType="end"/>
      </w:r>
      <w:r w:rsidR="00362BCF" w:rsidRPr="00362BCF">
        <w:rPr>
          <w:rFonts w:ascii="Times New Roman" w:hAnsi="Times New Roman"/>
          <w:bCs w:val="0"/>
          <w:sz w:val="24"/>
          <w:szCs w:val="24"/>
        </w:rPr>
        <w:t xml:space="preserve">1 </w:t>
      </w:r>
      <w:r w:rsidR="00362BCF" w:rsidRPr="00362BCF">
        <w:rPr>
          <w:rFonts w:ascii="Times New Roman" w:hAnsi="Times New Roman"/>
          <w:b w:val="0"/>
          <w:bCs w:val="0"/>
          <w:sz w:val="24"/>
          <w:szCs w:val="24"/>
        </w:rPr>
        <w:t xml:space="preserve">– </w:t>
      </w:r>
      <w:r w:rsidR="00FB3D17">
        <w:rPr>
          <w:rFonts w:ascii="Times New Roman" w:hAnsi="Times New Roman"/>
          <w:b w:val="0"/>
          <w:bCs w:val="0"/>
          <w:sz w:val="24"/>
          <w:szCs w:val="24"/>
        </w:rPr>
        <w:t>С</w:t>
      </w:r>
      <w:r w:rsidR="00362BCF" w:rsidRPr="00362BCF">
        <w:rPr>
          <w:rFonts w:ascii="Times New Roman" w:hAnsi="Times New Roman"/>
          <w:b w:val="0"/>
          <w:bCs w:val="0"/>
          <w:sz w:val="24"/>
          <w:szCs w:val="24"/>
        </w:rPr>
        <w:t>траница помощи</w:t>
      </w:r>
    </w:p>
    <w:p w14:paraId="5DE10447" w14:textId="5AA03D45" w:rsidR="00996A15" w:rsidRPr="00A24183" w:rsidRDefault="00996A15" w:rsidP="00996A15">
      <w:pPr>
        <w:pStyle w:val="3"/>
        <w:ind w:firstLine="567"/>
      </w:pPr>
      <w:bookmarkStart w:id="30" w:name="_Toc468649818"/>
      <w:r>
        <w:lastRenderedPageBreak/>
        <w:t>2.1.2</w:t>
      </w:r>
      <w:r w:rsidRPr="00A24183">
        <w:t>.</w:t>
      </w:r>
      <w:r>
        <w:t>5</w:t>
      </w:r>
      <w:r w:rsidRPr="00A24183">
        <w:t xml:space="preserve"> Страница поиска</w:t>
      </w:r>
      <w:bookmarkEnd w:id="30"/>
    </w:p>
    <w:p w14:paraId="1C6DEE6A" w14:textId="53DEB9F9" w:rsidR="00996A15" w:rsidRPr="00A24183" w:rsidRDefault="00996A15" w:rsidP="00996A15">
      <w:pPr>
        <w:pStyle w:val="Main"/>
        <w:spacing w:line="360" w:lineRule="auto"/>
        <w:ind w:firstLine="567"/>
        <w:rPr>
          <w:rFonts w:ascii="Times New Roman" w:hAnsi="Times New Roman" w:cs="Times New Roman"/>
        </w:rPr>
      </w:pPr>
      <w:r w:rsidRPr="00A24183">
        <w:rPr>
          <w:rFonts w:ascii="Times New Roman" w:hAnsi="Times New Roman" w:cs="Times New Roman"/>
        </w:rPr>
        <w:t xml:space="preserve">Содержит список </w:t>
      </w:r>
      <w:r>
        <w:rPr>
          <w:rFonts w:ascii="Times New Roman" w:hAnsi="Times New Roman" w:cs="Times New Roman"/>
        </w:rPr>
        <w:t>задач, групп задач, билетов</w:t>
      </w:r>
      <w:r w:rsidRPr="00A24183">
        <w:rPr>
          <w:rFonts w:ascii="Times New Roman" w:hAnsi="Times New Roman" w:cs="Times New Roman"/>
        </w:rPr>
        <w:t xml:space="preserve"> наиболее подходящих по запросу поиска, также содержит форму поиска</w:t>
      </w:r>
      <w:r>
        <w:rPr>
          <w:rFonts w:ascii="Times New Roman" w:hAnsi="Times New Roman" w:cs="Times New Roman"/>
        </w:rPr>
        <w:t xml:space="preserve"> с</w:t>
      </w:r>
      <w:r w:rsidRPr="00A24183">
        <w:rPr>
          <w:rFonts w:ascii="Times New Roman" w:hAnsi="Times New Roman" w:cs="Times New Roman"/>
        </w:rPr>
        <w:t xml:space="preserve"> полем для ввода запроса и кнопками для выбора раздела поиска: «Задачи», «Билеты» и «Группы задач»</w:t>
      </w:r>
    </w:p>
    <w:p w14:paraId="40600B16" w14:textId="77777777" w:rsidR="00996A15" w:rsidRDefault="00996A15" w:rsidP="00996A15">
      <w:pPr>
        <w:pStyle w:val="Main"/>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3F9615C5" wp14:editId="084BAF97">
            <wp:extent cx="4905375" cy="1834718"/>
            <wp:effectExtent l="19050" t="19050" r="9525" b="13335"/>
            <wp:docPr id="1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0">
                      <a:extLst>
                        <a:ext uri="{28A0092B-C50C-407E-A947-70E740481C1C}">
                          <a14:useLocalDpi xmlns:a14="http://schemas.microsoft.com/office/drawing/2010/main" val="0"/>
                        </a:ext>
                      </a:extLst>
                    </a:blip>
                    <a:srcRect b="63803"/>
                    <a:stretch>
                      <a:fillRect/>
                    </a:stretch>
                  </pic:blipFill>
                  <pic:spPr bwMode="auto">
                    <a:xfrm>
                      <a:off x="0" y="0"/>
                      <a:ext cx="4944345" cy="1849294"/>
                    </a:xfrm>
                    <a:prstGeom prst="rect">
                      <a:avLst/>
                    </a:prstGeom>
                    <a:solidFill>
                      <a:srgbClr val="FFFFFF"/>
                    </a:solidFill>
                    <a:ln w="9525" cmpd="sng">
                      <a:solidFill>
                        <a:srgbClr val="5B9BD5"/>
                      </a:solidFill>
                      <a:miter lim="800000"/>
                      <a:headEnd/>
                      <a:tailEnd/>
                    </a:ln>
                    <a:effectLst/>
                  </pic:spPr>
                </pic:pic>
              </a:graphicData>
            </a:graphic>
          </wp:inline>
        </w:drawing>
      </w:r>
    </w:p>
    <w:p w14:paraId="4AEF6ACC" w14:textId="303653B1" w:rsidR="00996A15" w:rsidRPr="00996A15" w:rsidRDefault="00996A15" w:rsidP="00996A15">
      <w:pPr>
        <w:pStyle w:val="12"/>
        <w:jc w:val="center"/>
        <w:rPr>
          <w:rFonts w:ascii="Times New Roman" w:hAnsi="Times New Roman" w:cs="Times New Roman"/>
        </w:rPr>
      </w:pPr>
      <w:r w:rsidRPr="00303BEA">
        <w:rPr>
          <w:rFonts w:ascii="Times New Roman" w:hAnsi="Times New Roman" w:cs="Times New Roman"/>
          <w:sz w:val="24"/>
          <w:szCs w:val="24"/>
        </w:rPr>
        <w:t xml:space="preserve">Рисунок </w:t>
      </w:r>
      <w:r w:rsidRPr="00303BEA">
        <w:rPr>
          <w:rFonts w:ascii="Times New Roman" w:hAnsi="Times New Roman" w:cs="Times New Roman"/>
          <w:sz w:val="24"/>
          <w:szCs w:val="24"/>
        </w:rPr>
        <w:fldChar w:fldCharType="begin"/>
      </w:r>
      <w:r w:rsidRPr="00303BEA">
        <w:rPr>
          <w:rFonts w:ascii="Times New Roman" w:hAnsi="Times New Roman" w:cs="Times New Roman"/>
          <w:sz w:val="24"/>
          <w:szCs w:val="24"/>
        </w:rPr>
        <w:instrText xml:space="preserve"> SEQ "Рисунок" \* ARABIC </w:instrText>
      </w:r>
      <w:r w:rsidRPr="00303BEA">
        <w:rPr>
          <w:rFonts w:ascii="Times New Roman" w:hAnsi="Times New Roman" w:cs="Times New Roman"/>
          <w:sz w:val="24"/>
          <w:szCs w:val="24"/>
        </w:rPr>
        <w:fldChar w:fldCharType="separate"/>
      </w:r>
      <w:r w:rsidR="007E420F">
        <w:rPr>
          <w:rFonts w:ascii="Times New Roman" w:hAnsi="Times New Roman" w:cs="Times New Roman"/>
          <w:noProof/>
          <w:sz w:val="24"/>
          <w:szCs w:val="24"/>
        </w:rPr>
        <w:t>3</w:t>
      </w:r>
      <w:r w:rsidRPr="00303BEA">
        <w:rPr>
          <w:rFonts w:ascii="Times New Roman" w:hAnsi="Times New Roman" w:cs="Times New Roman"/>
          <w:sz w:val="24"/>
          <w:szCs w:val="24"/>
        </w:rPr>
        <w:fldChar w:fldCharType="end"/>
      </w:r>
      <w:r>
        <w:rPr>
          <w:rFonts w:ascii="Times New Roman" w:hAnsi="Times New Roman" w:cs="Times New Roman"/>
          <w:sz w:val="24"/>
          <w:szCs w:val="24"/>
        </w:rPr>
        <w:t>2</w:t>
      </w:r>
      <w:r>
        <w:rPr>
          <w:rFonts w:ascii="Times New Roman" w:hAnsi="Times New Roman" w:cs="Times New Roman"/>
          <w:b w:val="0"/>
          <w:sz w:val="24"/>
          <w:szCs w:val="24"/>
        </w:rPr>
        <w:t xml:space="preserve"> - </w:t>
      </w:r>
      <w:r w:rsidR="00FB3D17">
        <w:rPr>
          <w:rFonts w:ascii="Times New Roman" w:hAnsi="Times New Roman" w:cs="Times New Roman"/>
          <w:b w:val="0"/>
          <w:sz w:val="24"/>
          <w:szCs w:val="24"/>
        </w:rPr>
        <w:t>С</w:t>
      </w:r>
      <w:r>
        <w:rPr>
          <w:rFonts w:ascii="Times New Roman" w:hAnsi="Times New Roman" w:cs="Times New Roman"/>
          <w:b w:val="0"/>
          <w:sz w:val="24"/>
          <w:szCs w:val="24"/>
        </w:rPr>
        <w:t>траница поиска</w:t>
      </w:r>
    </w:p>
    <w:p w14:paraId="7FB5C6A1" w14:textId="12A83905" w:rsidR="009D079A" w:rsidRPr="00A24183" w:rsidRDefault="009D079A" w:rsidP="005278DB">
      <w:pPr>
        <w:pStyle w:val="3"/>
        <w:ind w:firstLine="567"/>
      </w:pPr>
      <w:bookmarkStart w:id="31" w:name="_Toc468649819"/>
      <w:r>
        <w:t>2.1.2.</w:t>
      </w:r>
      <w:r w:rsidR="00996A15">
        <w:t>6</w:t>
      </w:r>
      <w:r w:rsidRPr="00A24183">
        <w:t xml:space="preserve"> Страница добавления / редактирования задачи</w:t>
      </w:r>
      <w:bookmarkEnd w:id="31"/>
    </w:p>
    <w:p w14:paraId="7B9207A5" w14:textId="77777777" w:rsidR="009D079A" w:rsidRPr="00A24183" w:rsidRDefault="009D079A" w:rsidP="005278DB">
      <w:pPr>
        <w:pStyle w:val="Main"/>
        <w:ind w:firstLine="567"/>
        <w:rPr>
          <w:rFonts w:ascii="Times New Roman" w:hAnsi="Times New Roman" w:cs="Times New Roman"/>
        </w:rPr>
      </w:pPr>
      <w:r w:rsidRPr="00A24183">
        <w:rPr>
          <w:rFonts w:ascii="Times New Roman" w:hAnsi="Times New Roman" w:cs="Times New Roman"/>
        </w:rPr>
        <w:t>Содержит форму для добавлении / редактирования задачи</w:t>
      </w:r>
    </w:p>
    <w:p w14:paraId="2C3C3A35" w14:textId="3D5E1FD6" w:rsidR="009D079A" w:rsidRDefault="003C4994" w:rsidP="00894DA3">
      <w:pPr>
        <w:pStyle w:val="Main"/>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50F5EA43" wp14:editId="73298669">
            <wp:extent cx="4197315" cy="5019675"/>
            <wp:effectExtent l="19050" t="19050" r="13335" b="9525"/>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3189" cy="5062578"/>
                    </a:xfrm>
                    <a:prstGeom prst="rect">
                      <a:avLst/>
                    </a:prstGeom>
                    <a:solidFill>
                      <a:srgbClr val="FFFFFF"/>
                    </a:solidFill>
                    <a:ln w="9525" cmpd="sng">
                      <a:solidFill>
                        <a:srgbClr val="5B9BD5"/>
                      </a:solidFill>
                      <a:miter lim="800000"/>
                      <a:headEnd/>
                      <a:tailEnd/>
                    </a:ln>
                    <a:effectLst/>
                  </pic:spPr>
                </pic:pic>
              </a:graphicData>
            </a:graphic>
          </wp:inline>
        </w:drawing>
      </w:r>
    </w:p>
    <w:p w14:paraId="7BA8A3C1" w14:textId="4E808250" w:rsidR="009D079A" w:rsidRPr="00362BCF" w:rsidRDefault="009D079A" w:rsidP="00362BCF">
      <w:pPr>
        <w:pStyle w:val="12"/>
        <w:jc w:val="center"/>
        <w:rPr>
          <w:rFonts w:ascii="Times New Roman" w:hAnsi="Times New Roman" w:cs="Times New Roman"/>
          <w:b w:val="0"/>
        </w:rPr>
      </w:pPr>
      <w:r w:rsidRPr="00362BCF">
        <w:rPr>
          <w:rFonts w:ascii="Times New Roman" w:hAnsi="Times New Roman" w:cs="Times New Roman"/>
          <w:sz w:val="24"/>
          <w:szCs w:val="24"/>
        </w:rPr>
        <w:t xml:space="preserve">Рисунок </w:t>
      </w:r>
      <w:r w:rsidRPr="00362BCF">
        <w:rPr>
          <w:rFonts w:ascii="Times New Roman" w:hAnsi="Times New Roman" w:cs="Times New Roman"/>
          <w:sz w:val="24"/>
          <w:szCs w:val="24"/>
        </w:rPr>
        <w:fldChar w:fldCharType="begin"/>
      </w:r>
      <w:r w:rsidRPr="00362BCF">
        <w:rPr>
          <w:rFonts w:ascii="Times New Roman" w:hAnsi="Times New Roman" w:cs="Times New Roman"/>
          <w:sz w:val="24"/>
          <w:szCs w:val="24"/>
        </w:rPr>
        <w:instrText xml:space="preserve"> SEQ "Рисунок" \* ARABIC </w:instrText>
      </w:r>
      <w:r w:rsidRPr="00362BCF">
        <w:rPr>
          <w:rFonts w:ascii="Times New Roman" w:hAnsi="Times New Roman" w:cs="Times New Roman"/>
          <w:sz w:val="24"/>
          <w:szCs w:val="24"/>
        </w:rPr>
        <w:fldChar w:fldCharType="separate"/>
      </w:r>
      <w:r w:rsidR="007E420F">
        <w:rPr>
          <w:rFonts w:ascii="Times New Roman" w:hAnsi="Times New Roman" w:cs="Times New Roman"/>
          <w:noProof/>
          <w:sz w:val="24"/>
          <w:szCs w:val="24"/>
        </w:rPr>
        <w:t>4</w:t>
      </w:r>
      <w:r w:rsidRPr="00362BCF">
        <w:rPr>
          <w:rFonts w:ascii="Times New Roman" w:hAnsi="Times New Roman" w:cs="Times New Roman"/>
          <w:sz w:val="24"/>
          <w:szCs w:val="24"/>
        </w:rPr>
        <w:fldChar w:fldCharType="end"/>
      </w:r>
      <w:r w:rsidR="00274B33">
        <w:rPr>
          <w:rFonts w:ascii="Times New Roman" w:hAnsi="Times New Roman" w:cs="Times New Roman"/>
          <w:sz w:val="24"/>
          <w:szCs w:val="24"/>
        </w:rPr>
        <w:t>3</w:t>
      </w:r>
      <w:r w:rsidR="00362BCF">
        <w:rPr>
          <w:rFonts w:ascii="Times New Roman" w:hAnsi="Times New Roman" w:cs="Times New Roman"/>
          <w:b w:val="0"/>
          <w:sz w:val="24"/>
          <w:szCs w:val="24"/>
        </w:rPr>
        <w:t xml:space="preserve"> </w:t>
      </w:r>
      <w:r w:rsidR="00362BCF" w:rsidRPr="00362BCF">
        <w:rPr>
          <w:rFonts w:ascii="Times New Roman" w:hAnsi="Times New Roman" w:cs="Times New Roman"/>
          <w:b w:val="0"/>
          <w:sz w:val="24"/>
          <w:szCs w:val="24"/>
        </w:rPr>
        <w:t xml:space="preserve">– </w:t>
      </w:r>
      <w:r w:rsidR="00362BCF" w:rsidRPr="00040A3F">
        <w:rPr>
          <w:b w:val="0"/>
          <w:sz w:val="24"/>
          <w:szCs w:val="24"/>
        </w:rPr>
        <w:t>Страница добавления / редактирования задачи</w:t>
      </w:r>
    </w:p>
    <w:p w14:paraId="0F9F299D" w14:textId="77777777" w:rsidR="009D079A" w:rsidRPr="00A24183" w:rsidRDefault="009D079A" w:rsidP="005278DB">
      <w:pPr>
        <w:ind w:firstLine="567"/>
        <w:rPr>
          <w:rFonts w:ascii="Times New Roman" w:hAnsi="Times New Roman"/>
        </w:rPr>
      </w:pPr>
      <w:r w:rsidRPr="00A24183">
        <w:rPr>
          <w:rFonts w:ascii="Times New Roman" w:hAnsi="Times New Roman"/>
        </w:rPr>
        <w:lastRenderedPageBreak/>
        <w:t>Форма имеет следующие обязательные поля:</w:t>
      </w:r>
    </w:p>
    <w:p w14:paraId="680C214F" w14:textId="77777777" w:rsidR="009D079A" w:rsidRPr="00A24183" w:rsidRDefault="009D079A" w:rsidP="003B7C44">
      <w:pPr>
        <w:pStyle w:val="Main"/>
        <w:numPr>
          <w:ilvl w:val="0"/>
          <w:numId w:val="18"/>
        </w:numPr>
        <w:rPr>
          <w:rFonts w:ascii="Times New Roman" w:hAnsi="Times New Roman" w:cs="Times New Roman"/>
        </w:rPr>
      </w:pPr>
      <w:r w:rsidRPr="00A24183">
        <w:rPr>
          <w:rFonts w:ascii="Times New Roman" w:hAnsi="Times New Roman" w:cs="Times New Roman"/>
        </w:rPr>
        <w:t>Название задачи</w:t>
      </w:r>
    </w:p>
    <w:p w14:paraId="3466B329" w14:textId="77777777" w:rsidR="009D079A" w:rsidRPr="00A24183" w:rsidRDefault="009D079A" w:rsidP="003B7C44">
      <w:pPr>
        <w:pStyle w:val="Main"/>
        <w:numPr>
          <w:ilvl w:val="0"/>
          <w:numId w:val="18"/>
        </w:numPr>
        <w:rPr>
          <w:rFonts w:ascii="Times New Roman" w:hAnsi="Times New Roman" w:cs="Times New Roman"/>
        </w:rPr>
      </w:pPr>
      <w:r w:rsidRPr="00A24183">
        <w:rPr>
          <w:rFonts w:ascii="Times New Roman" w:hAnsi="Times New Roman" w:cs="Times New Roman"/>
        </w:rPr>
        <w:t>Условие задачи — шаблон условия задачи</w:t>
      </w:r>
    </w:p>
    <w:p w14:paraId="62F3EF1A" w14:textId="77777777" w:rsidR="009D079A" w:rsidRPr="00A24183" w:rsidRDefault="009D079A" w:rsidP="005278DB">
      <w:pPr>
        <w:pStyle w:val="Main"/>
        <w:ind w:firstLine="567"/>
        <w:rPr>
          <w:rFonts w:ascii="Times New Roman" w:hAnsi="Times New Roman" w:cs="Times New Roman"/>
        </w:rPr>
      </w:pPr>
      <w:r w:rsidRPr="00A24183">
        <w:rPr>
          <w:rFonts w:ascii="Times New Roman" w:hAnsi="Times New Roman" w:cs="Times New Roman"/>
        </w:rPr>
        <w:t>и необязательные поля:</w:t>
      </w:r>
    </w:p>
    <w:p w14:paraId="4328B606" w14:textId="77777777" w:rsidR="009D079A" w:rsidRPr="00A24183" w:rsidRDefault="009D079A" w:rsidP="003B7C44">
      <w:pPr>
        <w:pStyle w:val="Main"/>
        <w:numPr>
          <w:ilvl w:val="0"/>
          <w:numId w:val="19"/>
        </w:numPr>
        <w:rPr>
          <w:rFonts w:ascii="Times New Roman" w:hAnsi="Times New Roman" w:cs="Times New Roman"/>
        </w:rPr>
      </w:pPr>
      <w:r w:rsidRPr="00A24183">
        <w:rPr>
          <w:rFonts w:ascii="Times New Roman" w:hAnsi="Times New Roman" w:cs="Times New Roman"/>
        </w:rPr>
        <w:t>Предмет</w:t>
      </w:r>
    </w:p>
    <w:p w14:paraId="0BDBEE82" w14:textId="77777777" w:rsidR="009D079A" w:rsidRPr="00A24183" w:rsidRDefault="009D079A" w:rsidP="003B7C44">
      <w:pPr>
        <w:pStyle w:val="Main"/>
        <w:numPr>
          <w:ilvl w:val="0"/>
          <w:numId w:val="19"/>
        </w:numPr>
        <w:rPr>
          <w:rFonts w:ascii="Times New Roman" w:hAnsi="Times New Roman" w:cs="Times New Roman"/>
        </w:rPr>
      </w:pPr>
      <w:r w:rsidRPr="00A24183">
        <w:rPr>
          <w:rFonts w:ascii="Times New Roman" w:hAnsi="Times New Roman" w:cs="Times New Roman"/>
        </w:rPr>
        <w:t>Описание — отображается в списках задача</w:t>
      </w:r>
    </w:p>
    <w:p w14:paraId="0F599B0A" w14:textId="77777777" w:rsidR="009D079A" w:rsidRPr="00A24183" w:rsidRDefault="009D079A" w:rsidP="003B7C44">
      <w:pPr>
        <w:pStyle w:val="Main"/>
        <w:numPr>
          <w:ilvl w:val="0"/>
          <w:numId w:val="19"/>
        </w:numPr>
        <w:rPr>
          <w:rFonts w:ascii="Times New Roman" w:hAnsi="Times New Roman" w:cs="Times New Roman"/>
        </w:rPr>
      </w:pPr>
      <w:r w:rsidRPr="00A24183">
        <w:rPr>
          <w:rFonts w:ascii="Times New Roman" w:hAnsi="Times New Roman" w:cs="Times New Roman"/>
        </w:rPr>
        <w:t>Решение задачи — шаблон решения задачи</w:t>
      </w:r>
    </w:p>
    <w:p w14:paraId="7B9D8FBE" w14:textId="00D35F12" w:rsidR="009D079A" w:rsidRPr="00A24183" w:rsidRDefault="009D079A" w:rsidP="005278DB">
      <w:pPr>
        <w:pStyle w:val="Main"/>
        <w:spacing w:line="360" w:lineRule="auto"/>
        <w:ind w:firstLine="567"/>
        <w:rPr>
          <w:rFonts w:ascii="Times New Roman" w:hAnsi="Times New Roman" w:cs="Times New Roman"/>
        </w:rPr>
      </w:pPr>
      <w:r w:rsidRPr="00A24183">
        <w:rPr>
          <w:rFonts w:ascii="Times New Roman" w:hAnsi="Times New Roman" w:cs="Times New Roman"/>
        </w:rPr>
        <w:t>На странице имеются вложенные формы - «Переменные»</w:t>
      </w:r>
      <w:r w:rsidR="005D21AF">
        <w:rPr>
          <w:rFonts w:ascii="Times New Roman" w:hAnsi="Times New Roman" w:cs="Times New Roman"/>
        </w:rPr>
        <w:t xml:space="preserve"> (рис. 14)</w:t>
      </w:r>
      <w:r w:rsidRPr="00A24183">
        <w:rPr>
          <w:rFonts w:ascii="Times New Roman" w:hAnsi="Times New Roman" w:cs="Times New Roman"/>
        </w:rPr>
        <w:t>. При генерации задачи в шаблоне условие задачи, решение задачи и в формуле вычисляемых переменных вместо подстрок $&lt;имя переменной&gt; будет подставляться случайно сгенерированная переменная в диапазоне от верхней границы до нижней границы, округленная до указанного значения. Для добавления дополнительных форм для переменных имеется кнопка «Добавить переменную». Для удаления переменной нужно нажать на крестик нужной формы.</w:t>
      </w:r>
    </w:p>
    <w:p w14:paraId="66A0664E" w14:textId="41AAB766" w:rsidR="009D079A" w:rsidRDefault="003C4994" w:rsidP="00D64B5B">
      <w:pPr>
        <w:pStyle w:val="Main"/>
        <w:spacing w:before="0"/>
        <w:rPr>
          <w:rFonts w:ascii="Times New Roman" w:hAnsi="Times New Roman" w:cs="Times New Roman"/>
        </w:rPr>
      </w:pPr>
      <w:r>
        <w:rPr>
          <w:rFonts w:ascii="Times New Roman" w:hAnsi="Times New Roman" w:cs="Times New Roman"/>
          <w:noProof/>
          <w:lang w:eastAsia="ru-RU" w:bidi="ar-SA"/>
        </w:rPr>
        <w:drawing>
          <wp:inline distT="0" distB="0" distL="0" distR="0" wp14:anchorId="0528F58B" wp14:editId="178E31AC">
            <wp:extent cx="6010275" cy="857250"/>
            <wp:effectExtent l="19050" t="19050" r="28575" b="1905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0275" cy="857250"/>
                    </a:xfrm>
                    <a:prstGeom prst="rect">
                      <a:avLst/>
                    </a:prstGeom>
                    <a:solidFill>
                      <a:srgbClr val="FFFFFF"/>
                    </a:solidFill>
                    <a:ln>
                      <a:solidFill>
                        <a:schemeClr val="accent1"/>
                      </a:solidFill>
                    </a:ln>
                  </pic:spPr>
                </pic:pic>
              </a:graphicData>
            </a:graphic>
          </wp:inline>
        </w:drawing>
      </w:r>
    </w:p>
    <w:p w14:paraId="3281A8F6" w14:textId="255A6E43" w:rsidR="009D079A" w:rsidRPr="00A24183" w:rsidRDefault="009D079A" w:rsidP="00E93579">
      <w:pPr>
        <w:pStyle w:val="12"/>
        <w:jc w:val="center"/>
        <w:rPr>
          <w:rFonts w:ascii="Times New Roman" w:hAnsi="Times New Roman" w:cs="Times New Roman"/>
        </w:rPr>
      </w:pPr>
      <w:r w:rsidRPr="00303BEA">
        <w:rPr>
          <w:rFonts w:ascii="Times New Roman" w:hAnsi="Times New Roman" w:cs="Times New Roman"/>
          <w:sz w:val="24"/>
          <w:szCs w:val="24"/>
        </w:rPr>
        <w:t xml:space="preserve">Рисунок </w:t>
      </w:r>
      <w:r w:rsidRPr="00303BEA">
        <w:rPr>
          <w:rFonts w:ascii="Times New Roman" w:hAnsi="Times New Roman" w:cs="Times New Roman"/>
          <w:sz w:val="24"/>
          <w:szCs w:val="24"/>
        </w:rPr>
        <w:fldChar w:fldCharType="begin"/>
      </w:r>
      <w:r w:rsidRPr="00303BEA">
        <w:rPr>
          <w:rFonts w:ascii="Times New Roman" w:hAnsi="Times New Roman" w:cs="Times New Roman"/>
          <w:sz w:val="24"/>
          <w:szCs w:val="24"/>
        </w:rPr>
        <w:instrText xml:space="preserve"> SEQ "Рисунок" \* ARABIC </w:instrText>
      </w:r>
      <w:r w:rsidRPr="00303BEA">
        <w:rPr>
          <w:rFonts w:ascii="Times New Roman" w:hAnsi="Times New Roman" w:cs="Times New Roman"/>
          <w:sz w:val="24"/>
          <w:szCs w:val="24"/>
        </w:rPr>
        <w:fldChar w:fldCharType="separate"/>
      </w:r>
      <w:r w:rsidR="007E420F">
        <w:rPr>
          <w:rFonts w:ascii="Times New Roman" w:hAnsi="Times New Roman" w:cs="Times New Roman"/>
          <w:noProof/>
          <w:sz w:val="24"/>
          <w:szCs w:val="24"/>
        </w:rPr>
        <w:t>5</w:t>
      </w:r>
      <w:r w:rsidRPr="00303BEA">
        <w:rPr>
          <w:rFonts w:ascii="Times New Roman" w:hAnsi="Times New Roman" w:cs="Times New Roman"/>
          <w:sz w:val="24"/>
          <w:szCs w:val="24"/>
        </w:rPr>
        <w:fldChar w:fldCharType="end"/>
      </w:r>
      <w:r w:rsidR="00274B33">
        <w:rPr>
          <w:rFonts w:ascii="Times New Roman" w:hAnsi="Times New Roman" w:cs="Times New Roman"/>
          <w:sz w:val="24"/>
          <w:szCs w:val="24"/>
        </w:rPr>
        <w:t>4</w:t>
      </w:r>
      <w:r w:rsidR="00303BEA">
        <w:rPr>
          <w:rFonts w:ascii="Times New Roman" w:hAnsi="Times New Roman" w:cs="Times New Roman"/>
          <w:b w:val="0"/>
          <w:sz w:val="24"/>
          <w:szCs w:val="24"/>
        </w:rPr>
        <w:t xml:space="preserve"> – Панель «Генерируемых переменных»</w:t>
      </w:r>
    </w:p>
    <w:p w14:paraId="333BAB0D" w14:textId="2AFC4A5E" w:rsidR="009D079A" w:rsidRPr="00A24183" w:rsidRDefault="009D079A" w:rsidP="005278DB">
      <w:pPr>
        <w:pStyle w:val="Main"/>
        <w:spacing w:line="360" w:lineRule="auto"/>
        <w:ind w:firstLine="567"/>
        <w:rPr>
          <w:rFonts w:ascii="Times New Roman" w:hAnsi="Times New Roman" w:cs="Times New Roman"/>
        </w:rPr>
      </w:pPr>
      <w:r w:rsidRPr="00A24183">
        <w:rPr>
          <w:rFonts w:ascii="Times New Roman" w:hAnsi="Times New Roman" w:cs="Times New Roman"/>
        </w:rPr>
        <w:t>На странице имеются вложенные формы - «Вычисляемые переменные»</w:t>
      </w:r>
      <w:r w:rsidR="005D21AF">
        <w:rPr>
          <w:rFonts w:ascii="Times New Roman" w:hAnsi="Times New Roman" w:cs="Times New Roman"/>
        </w:rPr>
        <w:t xml:space="preserve"> (рис. 15)</w:t>
      </w:r>
      <w:r w:rsidRPr="00A24183">
        <w:rPr>
          <w:rFonts w:ascii="Times New Roman" w:hAnsi="Times New Roman" w:cs="Times New Roman"/>
        </w:rPr>
        <w:t>. При генерации задачи в шаблоне условие задачи, решение задачи и в формуле вычисляемых переменных вместо подстрок $&lt;имя переменной&gt; будет подставляться вычисленная переменная по формуле. Для добавления дополнительных форм для вычисляемых переменных имеется кнопка «Добавить переменную». Для удаления переменной нужно нажать на крестик нужной формы.</w:t>
      </w:r>
    </w:p>
    <w:p w14:paraId="131DE8B8" w14:textId="0D7C8058" w:rsidR="009D079A" w:rsidRDefault="003C4994" w:rsidP="00D64B5B">
      <w:pPr>
        <w:pStyle w:val="Main"/>
        <w:spacing w:before="0"/>
        <w:rPr>
          <w:rFonts w:ascii="Times New Roman" w:hAnsi="Times New Roman" w:cs="Times New Roman"/>
          <w:b/>
          <w:bCs/>
          <w:sz w:val="28"/>
          <w:szCs w:val="28"/>
        </w:rPr>
      </w:pPr>
      <w:r>
        <w:rPr>
          <w:rFonts w:ascii="Times New Roman" w:hAnsi="Times New Roman" w:cs="Times New Roman"/>
          <w:noProof/>
          <w:lang w:eastAsia="ru-RU" w:bidi="ar-SA"/>
        </w:rPr>
        <w:drawing>
          <wp:inline distT="0" distB="0" distL="0" distR="0" wp14:anchorId="0F6089E0" wp14:editId="382683B1">
            <wp:extent cx="6067425" cy="1009650"/>
            <wp:effectExtent l="19050" t="19050" r="28575" b="1905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7425" cy="1009650"/>
                    </a:xfrm>
                    <a:prstGeom prst="rect">
                      <a:avLst/>
                    </a:prstGeom>
                    <a:solidFill>
                      <a:srgbClr val="FFFFFF"/>
                    </a:solidFill>
                    <a:ln>
                      <a:solidFill>
                        <a:schemeClr val="accent1"/>
                      </a:solidFill>
                    </a:ln>
                  </pic:spPr>
                </pic:pic>
              </a:graphicData>
            </a:graphic>
          </wp:inline>
        </w:drawing>
      </w:r>
    </w:p>
    <w:p w14:paraId="789ECC93" w14:textId="7F1D0347" w:rsidR="00303BEA" w:rsidRPr="00A24183" w:rsidRDefault="00303BEA" w:rsidP="00303BEA">
      <w:pPr>
        <w:pStyle w:val="12"/>
        <w:jc w:val="center"/>
        <w:rPr>
          <w:rFonts w:ascii="Times New Roman" w:hAnsi="Times New Roman" w:cs="Times New Roman"/>
        </w:rPr>
      </w:pPr>
      <w:r w:rsidRPr="00303BEA">
        <w:rPr>
          <w:rFonts w:ascii="Times New Roman" w:hAnsi="Times New Roman" w:cs="Times New Roman"/>
          <w:sz w:val="24"/>
          <w:szCs w:val="24"/>
        </w:rPr>
        <w:t xml:space="preserve">Рисунок </w:t>
      </w:r>
      <w:r w:rsidRPr="00303BEA">
        <w:rPr>
          <w:rFonts w:ascii="Times New Roman" w:hAnsi="Times New Roman" w:cs="Times New Roman"/>
          <w:sz w:val="24"/>
          <w:szCs w:val="24"/>
        </w:rPr>
        <w:fldChar w:fldCharType="begin"/>
      </w:r>
      <w:r w:rsidRPr="00303BEA">
        <w:rPr>
          <w:rFonts w:ascii="Times New Roman" w:hAnsi="Times New Roman" w:cs="Times New Roman"/>
          <w:sz w:val="24"/>
          <w:szCs w:val="24"/>
        </w:rPr>
        <w:instrText xml:space="preserve"> SEQ "Рисунок" \* ARABIC </w:instrText>
      </w:r>
      <w:r w:rsidRPr="00303BEA">
        <w:rPr>
          <w:rFonts w:ascii="Times New Roman" w:hAnsi="Times New Roman" w:cs="Times New Roman"/>
          <w:sz w:val="24"/>
          <w:szCs w:val="24"/>
        </w:rPr>
        <w:fldChar w:fldCharType="separate"/>
      </w:r>
      <w:r w:rsidR="007E420F">
        <w:rPr>
          <w:rFonts w:ascii="Times New Roman" w:hAnsi="Times New Roman" w:cs="Times New Roman"/>
          <w:noProof/>
          <w:sz w:val="24"/>
          <w:szCs w:val="24"/>
        </w:rPr>
        <w:t>6</w:t>
      </w:r>
      <w:r w:rsidRPr="00303BEA">
        <w:rPr>
          <w:rFonts w:ascii="Times New Roman" w:hAnsi="Times New Roman" w:cs="Times New Roman"/>
          <w:sz w:val="24"/>
          <w:szCs w:val="24"/>
        </w:rPr>
        <w:fldChar w:fldCharType="end"/>
      </w:r>
      <w:r w:rsidR="00274B33">
        <w:rPr>
          <w:rFonts w:ascii="Times New Roman" w:hAnsi="Times New Roman" w:cs="Times New Roman"/>
          <w:sz w:val="24"/>
          <w:szCs w:val="24"/>
        </w:rPr>
        <w:t>5</w:t>
      </w:r>
      <w:r>
        <w:rPr>
          <w:rFonts w:ascii="Times New Roman" w:hAnsi="Times New Roman" w:cs="Times New Roman"/>
          <w:b w:val="0"/>
          <w:sz w:val="24"/>
          <w:szCs w:val="24"/>
        </w:rPr>
        <w:t xml:space="preserve"> – Панель «Вычисляемых переменных»</w:t>
      </w:r>
    </w:p>
    <w:p w14:paraId="21381918" w14:textId="638AC4F9" w:rsidR="009D079A" w:rsidRPr="00A24183" w:rsidRDefault="009D079A" w:rsidP="005278DB">
      <w:pPr>
        <w:pStyle w:val="3"/>
        <w:spacing w:after="120"/>
        <w:ind w:firstLine="567"/>
      </w:pPr>
      <w:bookmarkStart w:id="32" w:name="_Toc468649820"/>
      <w:r>
        <w:t>2.1.2.</w:t>
      </w:r>
      <w:r w:rsidR="00274B33">
        <w:t>7</w:t>
      </w:r>
      <w:r w:rsidRPr="00A24183">
        <w:t xml:space="preserve"> Элемент из списка задач</w:t>
      </w:r>
      <w:bookmarkEnd w:id="32"/>
    </w:p>
    <w:p w14:paraId="00276DC9" w14:textId="5504BE99" w:rsidR="009D079A" w:rsidRDefault="003C4994" w:rsidP="00996A15">
      <w:pPr>
        <w:pStyle w:val="Number"/>
        <w:numPr>
          <w:ilvl w:val="0"/>
          <w:numId w:val="0"/>
        </w:numPr>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05960895" wp14:editId="12323626">
            <wp:extent cx="5133975" cy="977111"/>
            <wp:effectExtent l="19050" t="19050" r="9525" b="1397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5160" cy="1034433"/>
                    </a:xfrm>
                    <a:prstGeom prst="rect">
                      <a:avLst/>
                    </a:prstGeom>
                    <a:solidFill>
                      <a:srgbClr val="FFFFFF"/>
                    </a:solidFill>
                    <a:ln>
                      <a:solidFill>
                        <a:schemeClr val="accent1"/>
                      </a:solidFill>
                    </a:ln>
                  </pic:spPr>
                </pic:pic>
              </a:graphicData>
            </a:graphic>
          </wp:inline>
        </w:drawing>
      </w:r>
    </w:p>
    <w:p w14:paraId="03AB771D" w14:textId="6CE24465" w:rsidR="009D079A" w:rsidRPr="00A24183" w:rsidRDefault="009D079A" w:rsidP="00E93579">
      <w:pPr>
        <w:pStyle w:val="12"/>
        <w:jc w:val="center"/>
        <w:rPr>
          <w:rFonts w:ascii="Times New Roman" w:hAnsi="Times New Roman" w:cs="Times New Roman"/>
        </w:rPr>
      </w:pPr>
      <w:r w:rsidRPr="00303BEA">
        <w:rPr>
          <w:rFonts w:ascii="Times New Roman" w:hAnsi="Times New Roman" w:cs="Times New Roman"/>
          <w:sz w:val="24"/>
          <w:szCs w:val="24"/>
        </w:rPr>
        <w:t xml:space="preserve">Рисунок </w:t>
      </w:r>
      <w:r w:rsidRPr="00303BEA">
        <w:rPr>
          <w:rFonts w:ascii="Times New Roman" w:hAnsi="Times New Roman" w:cs="Times New Roman"/>
          <w:sz w:val="24"/>
          <w:szCs w:val="24"/>
        </w:rPr>
        <w:fldChar w:fldCharType="begin"/>
      </w:r>
      <w:r w:rsidRPr="00303BEA">
        <w:rPr>
          <w:rFonts w:ascii="Times New Roman" w:hAnsi="Times New Roman" w:cs="Times New Roman"/>
          <w:sz w:val="24"/>
          <w:szCs w:val="24"/>
        </w:rPr>
        <w:instrText xml:space="preserve"> SEQ "Рисунок" \* ARABIC </w:instrText>
      </w:r>
      <w:r w:rsidRPr="00303BEA">
        <w:rPr>
          <w:rFonts w:ascii="Times New Roman" w:hAnsi="Times New Roman" w:cs="Times New Roman"/>
          <w:sz w:val="24"/>
          <w:szCs w:val="24"/>
        </w:rPr>
        <w:fldChar w:fldCharType="separate"/>
      </w:r>
      <w:r w:rsidR="007E420F">
        <w:rPr>
          <w:rFonts w:ascii="Times New Roman" w:hAnsi="Times New Roman" w:cs="Times New Roman"/>
          <w:noProof/>
          <w:sz w:val="24"/>
          <w:szCs w:val="24"/>
        </w:rPr>
        <w:t>7</w:t>
      </w:r>
      <w:r w:rsidRPr="00303BEA">
        <w:rPr>
          <w:rFonts w:ascii="Times New Roman" w:hAnsi="Times New Roman" w:cs="Times New Roman"/>
          <w:sz w:val="24"/>
          <w:szCs w:val="24"/>
        </w:rPr>
        <w:fldChar w:fldCharType="end"/>
      </w:r>
      <w:r w:rsidR="00274B33">
        <w:rPr>
          <w:rFonts w:ascii="Times New Roman" w:hAnsi="Times New Roman" w:cs="Times New Roman"/>
          <w:sz w:val="24"/>
          <w:szCs w:val="24"/>
        </w:rPr>
        <w:t>6</w:t>
      </w:r>
      <w:r w:rsidR="00303BEA">
        <w:rPr>
          <w:rFonts w:ascii="Times New Roman" w:hAnsi="Times New Roman" w:cs="Times New Roman"/>
          <w:b w:val="0"/>
          <w:sz w:val="24"/>
          <w:szCs w:val="24"/>
        </w:rPr>
        <w:t xml:space="preserve"> – </w:t>
      </w:r>
      <w:r w:rsidR="00303BEA" w:rsidRPr="00303BEA">
        <w:rPr>
          <w:rFonts w:ascii="Times New Roman" w:hAnsi="Times New Roman" w:cs="Times New Roman"/>
          <w:b w:val="0"/>
          <w:sz w:val="24"/>
          <w:szCs w:val="24"/>
        </w:rPr>
        <w:t>Элемент из списка задач</w:t>
      </w:r>
    </w:p>
    <w:p w14:paraId="640544C3" w14:textId="77777777" w:rsidR="009D079A" w:rsidRPr="00A24183" w:rsidRDefault="009D079A" w:rsidP="003B7C44">
      <w:pPr>
        <w:pStyle w:val="Number"/>
        <w:numPr>
          <w:ilvl w:val="0"/>
          <w:numId w:val="0"/>
        </w:numPr>
        <w:ind w:left="1477"/>
        <w:jc w:val="left"/>
        <w:rPr>
          <w:rFonts w:ascii="Times New Roman" w:hAnsi="Times New Roman" w:cs="Times New Roman"/>
        </w:rPr>
      </w:pPr>
      <w:r w:rsidRPr="00A24183">
        <w:rPr>
          <w:rFonts w:ascii="Times New Roman" w:hAnsi="Times New Roman" w:cs="Times New Roman"/>
        </w:rPr>
        <w:lastRenderedPageBreak/>
        <w:t>Содержит:</w:t>
      </w:r>
    </w:p>
    <w:p w14:paraId="392BE204" w14:textId="77777777" w:rsidR="009D079A" w:rsidRPr="00A24183" w:rsidRDefault="009D079A" w:rsidP="005278DB">
      <w:pPr>
        <w:pStyle w:val="Number"/>
        <w:numPr>
          <w:ilvl w:val="2"/>
          <w:numId w:val="17"/>
        </w:numPr>
        <w:spacing w:before="0" w:line="288" w:lineRule="auto"/>
        <w:rPr>
          <w:rFonts w:ascii="Times New Roman" w:hAnsi="Times New Roman" w:cs="Times New Roman"/>
        </w:rPr>
      </w:pPr>
      <w:r w:rsidRPr="00A24183">
        <w:rPr>
          <w:rFonts w:ascii="Times New Roman" w:hAnsi="Times New Roman" w:cs="Times New Roman"/>
        </w:rPr>
        <w:t>название задачи</w:t>
      </w:r>
    </w:p>
    <w:p w14:paraId="638A79BC" w14:textId="77777777" w:rsidR="009D079A" w:rsidRPr="00A24183" w:rsidRDefault="009D079A" w:rsidP="005278DB">
      <w:pPr>
        <w:pStyle w:val="Number"/>
        <w:numPr>
          <w:ilvl w:val="2"/>
          <w:numId w:val="17"/>
        </w:numPr>
        <w:spacing w:before="0" w:line="288" w:lineRule="auto"/>
        <w:rPr>
          <w:rFonts w:ascii="Times New Roman" w:hAnsi="Times New Roman" w:cs="Times New Roman"/>
        </w:rPr>
      </w:pPr>
      <w:r w:rsidRPr="00A24183">
        <w:rPr>
          <w:rFonts w:ascii="Times New Roman" w:hAnsi="Times New Roman" w:cs="Times New Roman"/>
        </w:rPr>
        <w:t>описание задачи</w:t>
      </w:r>
    </w:p>
    <w:p w14:paraId="526D09AC" w14:textId="77777777" w:rsidR="009D079A" w:rsidRPr="00A24183" w:rsidRDefault="009D079A" w:rsidP="005278DB">
      <w:pPr>
        <w:pStyle w:val="Number"/>
        <w:numPr>
          <w:ilvl w:val="2"/>
          <w:numId w:val="17"/>
        </w:numPr>
        <w:spacing w:before="0" w:line="288" w:lineRule="auto"/>
        <w:rPr>
          <w:rFonts w:ascii="Times New Roman" w:hAnsi="Times New Roman" w:cs="Times New Roman"/>
        </w:rPr>
      </w:pPr>
      <w:r w:rsidRPr="00A24183">
        <w:rPr>
          <w:rFonts w:ascii="Times New Roman" w:hAnsi="Times New Roman" w:cs="Times New Roman"/>
        </w:rPr>
        <w:t>email пользователя добавивший задачу</w:t>
      </w:r>
    </w:p>
    <w:p w14:paraId="3C18E64C" w14:textId="77777777" w:rsidR="009D079A" w:rsidRPr="00A24183" w:rsidRDefault="009D079A" w:rsidP="005278DB">
      <w:pPr>
        <w:pStyle w:val="Number"/>
        <w:numPr>
          <w:ilvl w:val="2"/>
          <w:numId w:val="17"/>
        </w:numPr>
        <w:spacing w:before="0" w:line="288" w:lineRule="auto"/>
        <w:rPr>
          <w:rFonts w:ascii="Times New Roman" w:hAnsi="Times New Roman" w:cs="Times New Roman"/>
        </w:rPr>
      </w:pPr>
      <w:r w:rsidRPr="00A24183">
        <w:rPr>
          <w:rFonts w:ascii="Times New Roman" w:hAnsi="Times New Roman" w:cs="Times New Roman"/>
        </w:rPr>
        <w:t>дата изменения задачи</w:t>
      </w:r>
    </w:p>
    <w:p w14:paraId="2247D125" w14:textId="77777777" w:rsidR="009D079A" w:rsidRPr="00A24183" w:rsidRDefault="009D079A" w:rsidP="005278DB">
      <w:pPr>
        <w:pStyle w:val="Number"/>
        <w:numPr>
          <w:ilvl w:val="2"/>
          <w:numId w:val="17"/>
        </w:numPr>
        <w:spacing w:before="0" w:line="288" w:lineRule="auto"/>
        <w:rPr>
          <w:rFonts w:ascii="Times New Roman" w:hAnsi="Times New Roman" w:cs="Times New Roman"/>
        </w:rPr>
      </w:pPr>
      <w:r w:rsidRPr="00A24183">
        <w:rPr>
          <w:rFonts w:ascii="Times New Roman" w:hAnsi="Times New Roman" w:cs="Times New Roman"/>
        </w:rPr>
        <w:t>ссылка, покрывающая весь элемент списка и отправляющая на страницу задачи</w:t>
      </w:r>
    </w:p>
    <w:p w14:paraId="382F429F" w14:textId="77777777" w:rsidR="009D079A" w:rsidRPr="00A24183" w:rsidRDefault="009D079A" w:rsidP="005278DB">
      <w:pPr>
        <w:pStyle w:val="Number"/>
        <w:numPr>
          <w:ilvl w:val="2"/>
          <w:numId w:val="17"/>
        </w:numPr>
        <w:spacing w:before="0" w:line="288" w:lineRule="auto"/>
        <w:rPr>
          <w:rFonts w:ascii="Times New Roman" w:hAnsi="Times New Roman" w:cs="Times New Roman"/>
        </w:rPr>
      </w:pPr>
      <w:r w:rsidRPr="00A24183">
        <w:rPr>
          <w:rFonts w:ascii="Times New Roman" w:hAnsi="Times New Roman" w:cs="Times New Roman"/>
        </w:rPr>
        <w:t>кнопка «редактировать»</w:t>
      </w:r>
    </w:p>
    <w:p w14:paraId="081BA0DC" w14:textId="77777777" w:rsidR="009D079A" w:rsidRPr="00A24183" w:rsidRDefault="009D079A" w:rsidP="005278DB">
      <w:pPr>
        <w:pStyle w:val="Number"/>
        <w:numPr>
          <w:ilvl w:val="2"/>
          <w:numId w:val="17"/>
        </w:numPr>
        <w:spacing w:before="0" w:line="288" w:lineRule="auto"/>
        <w:rPr>
          <w:rFonts w:ascii="Times New Roman" w:hAnsi="Times New Roman" w:cs="Times New Roman"/>
        </w:rPr>
      </w:pPr>
      <w:r w:rsidRPr="00A24183">
        <w:rPr>
          <w:rFonts w:ascii="Times New Roman" w:hAnsi="Times New Roman" w:cs="Times New Roman"/>
        </w:rPr>
        <w:t>кнопка «удалить»</w:t>
      </w:r>
    </w:p>
    <w:p w14:paraId="26F6DC42" w14:textId="77777777" w:rsidR="009D079A" w:rsidRPr="00A24183" w:rsidRDefault="009D079A" w:rsidP="005278DB">
      <w:pPr>
        <w:pStyle w:val="Number"/>
        <w:numPr>
          <w:ilvl w:val="2"/>
          <w:numId w:val="17"/>
        </w:numPr>
        <w:spacing w:before="0" w:line="288" w:lineRule="auto"/>
        <w:rPr>
          <w:rFonts w:ascii="Times New Roman" w:hAnsi="Times New Roman" w:cs="Times New Roman"/>
        </w:rPr>
      </w:pPr>
      <w:r w:rsidRPr="00A24183">
        <w:rPr>
          <w:rFonts w:ascii="Times New Roman" w:hAnsi="Times New Roman" w:cs="Times New Roman"/>
        </w:rPr>
        <w:t>кнопка «Добавить в группу»</w:t>
      </w:r>
    </w:p>
    <w:p w14:paraId="4CC19F5C" w14:textId="45EFBA90" w:rsidR="009D079A" w:rsidRPr="00FF0B2F" w:rsidRDefault="009D079A" w:rsidP="005278DB">
      <w:pPr>
        <w:pStyle w:val="Number"/>
        <w:numPr>
          <w:ilvl w:val="2"/>
          <w:numId w:val="17"/>
        </w:numPr>
        <w:spacing w:before="0" w:line="288" w:lineRule="auto"/>
        <w:ind w:left="1417" w:hanging="357"/>
        <w:rPr>
          <w:rFonts w:ascii="Times New Roman" w:hAnsi="Times New Roman" w:cs="Times New Roman"/>
          <w:b/>
          <w:bCs/>
          <w:sz w:val="28"/>
          <w:szCs w:val="28"/>
        </w:rPr>
      </w:pPr>
      <w:r w:rsidRPr="00A24183">
        <w:rPr>
          <w:rFonts w:ascii="Times New Roman" w:hAnsi="Times New Roman" w:cs="Times New Roman"/>
        </w:rPr>
        <w:t>кнопка «Добавить к себе»</w:t>
      </w:r>
    </w:p>
    <w:p w14:paraId="36BA529F" w14:textId="36242551" w:rsidR="009D079A" w:rsidRPr="00A24183" w:rsidRDefault="009D079A" w:rsidP="00687EBC">
      <w:pPr>
        <w:pStyle w:val="3"/>
        <w:spacing w:before="120"/>
        <w:ind w:firstLine="567"/>
      </w:pPr>
      <w:bookmarkStart w:id="33" w:name="_Toc468649821"/>
      <w:r>
        <w:t>2.1.2</w:t>
      </w:r>
      <w:r w:rsidRPr="00A24183">
        <w:t>.</w:t>
      </w:r>
      <w:r w:rsidR="00687EBC">
        <w:rPr>
          <w:lang w:val="en-US"/>
        </w:rPr>
        <w:t>8</w:t>
      </w:r>
      <w:r w:rsidRPr="00A24183">
        <w:t xml:space="preserve"> Страница</w:t>
      </w:r>
      <w:r>
        <w:t xml:space="preserve"> просмотра</w:t>
      </w:r>
      <w:r w:rsidRPr="00A24183">
        <w:t xml:space="preserve"> задачи</w:t>
      </w:r>
      <w:bookmarkEnd w:id="33"/>
    </w:p>
    <w:p w14:paraId="250077D4" w14:textId="77777777" w:rsidR="009D079A" w:rsidRPr="00A24183" w:rsidRDefault="009D079A" w:rsidP="00022263">
      <w:pPr>
        <w:pStyle w:val="Main"/>
        <w:spacing w:line="360" w:lineRule="auto"/>
        <w:ind w:firstLine="567"/>
        <w:rPr>
          <w:rFonts w:ascii="Times New Roman" w:hAnsi="Times New Roman" w:cs="Times New Roman"/>
        </w:rPr>
      </w:pPr>
      <w:r w:rsidRPr="00A24183">
        <w:rPr>
          <w:rFonts w:ascii="Times New Roman" w:hAnsi="Times New Roman" w:cs="Times New Roman"/>
        </w:rPr>
        <w:t>Содержит всю информацию о задаче и кнопки: «Редактировать», «Удалить», «Добавить в группу», «Добавить к себе»</w:t>
      </w:r>
    </w:p>
    <w:p w14:paraId="1E01C03B" w14:textId="1F20EBB2" w:rsidR="009D079A" w:rsidRDefault="003C4994" w:rsidP="00E93579">
      <w:pPr>
        <w:pStyle w:val="Main"/>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46E132E6" wp14:editId="154CF46B">
            <wp:extent cx="4070886" cy="2533650"/>
            <wp:effectExtent l="19050" t="19050" r="25400" b="19050"/>
            <wp:docPr id="1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20429"/>
                    <a:stretch/>
                  </pic:blipFill>
                  <pic:spPr bwMode="auto">
                    <a:xfrm>
                      <a:off x="0" y="0"/>
                      <a:ext cx="4194127" cy="2610353"/>
                    </a:xfrm>
                    <a:prstGeom prst="rect">
                      <a:avLst/>
                    </a:prstGeom>
                    <a:solidFill>
                      <a:srgbClr val="FFFFFF"/>
                    </a:solidFill>
                    <a:ln w="9525" cap="flat" cmpd="sng" algn="ctr">
                      <a:solidFill>
                        <a:srgbClr val="5B9BD5"/>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4386476" w14:textId="155EF80D" w:rsidR="009D079A" w:rsidRPr="00A24183" w:rsidRDefault="009D079A" w:rsidP="00E93579">
      <w:pPr>
        <w:pStyle w:val="12"/>
        <w:jc w:val="center"/>
        <w:rPr>
          <w:rFonts w:ascii="Times New Roman" w:hAnsi="Times New Roman" w:cs="Times New Roman"/>
        </w:rPr>
      </w:pPr>
      <w:r w:rsidRPr="00303BEA">
        <w:rPr>
          <w:rFonts w:ascii="Times New Roman" w:hAnsi="Times New Roman" w:cs="Times New Roman"/>
          <w:sz w:val="24"/>
          <w:szCs w:val="24"/>
        </w:rPr>
        <w:t xml:space="preserve">Рисунок </w:t>
      </w:r>
      <w:r w:rsidRPr="00303BEA">
        <w:rPr>
          <w:rFonts w:ascii="Times New Roman" w:hAnsi="Times New Roman" w:cs="Times New Roman"/>
          <w:sz w:val="24"/>
          <w:szCs w:val="24"/>
        </w:rPr>
        <w:fldChar w:fldCharType="begin"/>
      </w:r>
      <w:r w:rsidRPr="00303BEA">
        <w:rPr>
          <w:rFonts w:ascii="Times New Roman" w:hAnsi="Times New Roman" w:cs="Times New Roman"/>
          <w:sz w:val="24"/>
          <w:szCs w:val="24"/>
        </w:rPr>
        <w:instrText xml:space="preserve"> SEQ "Рисунок" \* ARABIC </w:instrText>
      </w:r>
      <w:r w:rsidRPr="00303BEA">
        <w:rPr>
          <w:rFonts w:ascii="Times New Roman" w:hAnsi="Times New Roman" w:cs="Times New Roman"/>
          <w:sz w:val="24"/>
          <w:szCs w:val="24"/>
        </w:rPr>
        <w:fldChar w:fldCharType="separate"/>
      </w:r>
      <w:r w:rsidR="007E420F">
        <w:rPr>
          <w:rFonts w:ascii="Times New Roman" w:hAnsi="Times New Roman" w:cs="Times New Roman"/>
          <w:noProof/>
          <w:sz w:val="24"/>
          <w:szCs w:val="24"/>
        </w:rPr>
        <w:t>8</w:t>
      </w:r>
      <w:r w:rsidRPr="00303BEA">
        <w:rPr>
          <w:rFonts w:ascii="Times New Roman" w:hAnsi="Times New Roman" w:cs="Times New Roman"/>
          <w:sz w:val="24"/>
          <w:szCs w:val="24"/>
        </w:rPr>
        <w:fldChar w:fldCharType="end"/>
      </w:r>
      <w:r w:rsidR="00687EBC" w:rsidRPr="00687EBC">
        <w:rPr>
          <w:rFonts w:ascii="Times New Roman" w:hAnsi="Times New Roman" w:cs="Times New Roman"/>
          <w:sz w:val="24"/>
          <w:szCs w:val="24"/>
        </w:rPr>
        <w:t>7</w:t>
      </w:r>
      <w:r w:rsidR="00303BEA">
        <w:rPr>
          <w:rFonts w:ascii="Times New Roman" w:hAnsi="Times New Roman" w:cs="Times New Roman"/>
          <w:b w:val="0"/>
          <w:sz w:val="24"/>
          <w:szCs w:val="24"/>
        </w:rPr>
        <w:t xml:space="preserve"> - </w:t>
      </w:r>
      <w:r w:rsidR="00303BEA" w:rsidRPr="00303BEA">
        <w:rPr>
          <w:rFonts w:ascii="Times New Roman" w:hAnsi="Times New Roman" w:cs="Times New Roman"/>
          <w:b w:val="0"/>
          <w:sz w:val="24"/>
          <w:szCs w:val="24"/>
        </w:rPr>
        <w:t>Страница просмотра задачи</w:t>
      </w:r>
    </w:p>
    <w:p w14:paraId="601189CE" w14:textId="09A7D136" w:rsidR="009D079A" w:rsidRPr="00A24183" w:rsidRDefault="009D079A" w:rsidP="00022263">
      <w:pPr>
        <w:pStyle w:val="3"/>
        <w:ind w:firstLine="567"/>
      </w:pPr>
      <w:bookmarkStart w:id="34" w:name="_Toc468649822"/>
      <w:r>
        <w:t>2.1.2</w:t>
      </w:r>
      <w:r w:rsidRPr="00A24183">
        <w:t>.</w:t>
      </w:r>
      <w:r w:rsidR="00687EBC" w:rsidRPr="00687EBC">
        <w:t>9</w:t>
      </w:r>
      <w:r w:rsidRPr="00A24183">
        <w:t xml:space="preserve"> Страница добавления / редактирования группы задач</w:t>
      </w:r>
      <w:bookmarkEnd w:id="34"/>
    </w:p>
    <w:p w14:paraId="1BE09DBF" w14:textId="77777777" w:rsidR="009D079A" w:rsidRPr="00A24183" w:rsidRDefault="009D079A" w:rsidP="00022263">
      <w:pPr>
        <w:pStyle w:val="Main"/>
        <w:spacing w:line="360" w:lineRule="auto"/>
        <w:ind w:firstLine="567"/>
        <w:rPr>
          <w:rFonts w:ascii="Times New Roman" w:hAnsi="Times New Roman" w:cs="Times New Roman"/>
        </w:rPr>
      </w:pPr>
      <w:r w:rsidRPr="00A24183">
        <w:rPr>
          <w:rFonts w:ascii="Times New Roman" w:hAnsi="Times New Roman" w:cs="Times New Roman"/>
        </w:rPr>
        <w:t>Содержит форму для добавлении / редактирования группы задач</w:t>
      </w:r>
    </w:p>
    <w:p w14:paraId="1310702C" w14:textId="3C9608D4" w:rsidR="009D079A" w:rsidRDefault="003C4994" w:rsidP="00274B33">
      <w:pPr>
        <w:pStyle w:val="Main"/>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355AC267" wp14:editId="45AA3CDF">
            <wp:extent cx="3495284" cy="1857375"/>
            <wp:effectExtent l="19050" t="19050" r="10160" b="9525"/>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2186"/>
                    <a:stretch/>
                  </pic:blipFill>
                  <pic:spPr bwMode="auto">
                    <a:xfrm>
                      <a:off x="0" y="0"/>
                      <a:ext cx="3541142" cy="1881744"/>
                    </a:xfrm>
                    <a:prstGeom prst="rect">
                      <a:avLst/>
                    </a:prstGeom>
                    <a:solidFill>
                      <a:srgbClr val="FFFFFF"/>
                    </a:solidFill>
                    <a:ln w="9525" cap="flat" cmpd="sng" algn="ctr">
                      <a:solidFill>
                        <a:srgbClr val="5B9BD5"/>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8EBEEC3" w14:textId="73BFDC71" w:rsidR="009D079A" w:rsidRPr="00303BEA" w:rsidRDefault="009D079A" w:rsidP="00894DA3">
      <w:pPr>
        <w:pStyle w:val="12"/>
        <w:jc w:val="center"/>
        <w:rPr>
          <w:rFonts w:ascii="Times New Roman" w:hAnsi="Times New Roman" w:cs="Times New Roman"/>
          <w:b w:val="0"/>
          <w:sz w:val="24"/>
          <w:szCs w:val="24"/>
        </w:rPr>
      </w:pPr>
      <w:r w:rsidRPr="00303BEA">
        <w:rPr>
          <w:rFonts w:ascii="Times New Roman" w:hAnsi="Times New Roman" w:cs="Times New Roman"/>
          <w:sz w:val="24"/>
          <w:szCs w:val="24"/>
        </w:rPr>
        <w:t xml:space="preserve">Рисунок </w:t>
      </w:r>
      <w:r w:rsidRPr="00303BEA">
        <w:rPr>
          <w:rFonts w:ascii="Times New Roman" w:hAnsi="Times New Roman" w:cs="Times New Roman"/>
          <w:bCs w:val="0"/>
          <w:sz w:val="24"/>
          <w:szCs w:val="24"/>
        </w:rPr>
        <w:fldChar w:fldCharType="begin"/>
      </w:r>
      <w:r w:rsidRPr="00303BEA">
        <w:rPr>
          <w:rFonts w:ascii="Times New Roman" w:hAnsi="Times New Roman" w:cs="Times New Roman"/>
          <w:sz w:val="24"/>
          <w:szCs w:val="24"/>
        </w:rPr>
        <w:instrText xml:space="preserve"> SEQ "Рисунок" \* ARABIC </w:instrText>
      </w:r>
      <w:r w:rsidRPr="00303BEA">
        <w:rPr>
          <w:rFonts w:ascii="Times New Roman" w:hAnsi="Times New Roman" w:cs="Times New Roman"/>
          <w:bCs w:val="0"/>
          <w:sz w:val="24"/>
          <w:szCs w:val="24"/>
        </w:rPr>
        <w:fldChar w:fldCharType="separate"/>
      </w:r>
      <w:r w:rsidR="007E420F">
        <w:rPr>
          <w:rFonts w:ascii="Times New Roman" w:hAnsi="Times New Roman" w:cs="Times New Roman"/>
          <w:noProof/>
          <w:sz w:val="24"/>
          <w:szCs w:val="24"/>
        </w:rPr>
        <w:t>9</w:t>
      </w:r>
      <w:r w:rsidRPr="00303BEA">
        <w:rPr>
          <w:rFonts w:ascii="Times New Roman" w:hAnsi="Times New Roman" w:cs="Times New Roman"/>
          <w:bCs w:val="0"/>
          <w:sz w:val="24"/>
          <w:szCs w:val="24"/>
        </w:rPr>
        <w:fldChar w:fldCharType="end"/>
      </w:r>
      <w:r w:rsidR="00687EBC" w:rsidRPr="00687EBC">
        <w:rPr>
          <w:rFonts w:ascii="Times New Roman" w:hAnsi="Times New Roman" w:cs="Times New Roman"/>
          <w:bCs w:val="0"/>
          <w:sz w:val="24"/>
          <w:szCs w:val="24"/>
        </w:rPr>
        <w:t xml:space="preserve">8 </w:t>
      </w:r>
      <w:r w:rsidR="00303BEA" w:rsidRPr="00303BEA">
        <w:rPr>
          <w:rFonts w:ascii="Times New Roman" w:hAnsi="Times New Roman" w:cs="Times New Roman"/>
          <w:b w:val="0"/>
          <w:bCs w:val="0"/>
          <w:sz w:val="24"/>
          <w:szCs w:val="24"/>
        </w:rPr>
        <w:t xml:space="preserve">– </w:t>
      </w:r>
      <w:r w:rsidR="00FB3D17">
        <w:rPr>
          <w:rFonts w:ascii="Times New Roman" w:hAnsi="Times New Roman" w:cs="Times New Roman"/>
          <w:b w:val="0"/>
          <w:sz w:val="24"/>
          <w:szCs w:val="24"/>
        </w:rPr>
        <w:t xml:space="preserve">Страница </w:t>
      </w:r>
      <w:r w:rsidR="00303BEA" w:rsidRPr="00303BEA">
        <w:rPr>
          <w:rFonts w:ascii="Times New Roman" w:hAnsi="Times New Roman" w:cs="Times New Roman"/>
          <w:b w:val="0"/>
          <w:sz w:val="24"/>
          <w:szCs w:val="24"/>
        </w:rPr>
        <w:t>добавления / редактирования группы задач</w:t>
      </w:r>
    </w:p>
    <w:p w14:paraId="0E3395DF" w14:textId="77777777" w:rsidR="009D079A" w:rsidRPr="00274B33" w:rsidRDefault="009D079A" w:rsidP="00022263">
      <w:pPr>
        <w:ind w:firstLine="567"/>
        <w:rPr>
          <w:rFonts w:ascii="Times New Roman" w:hAnsi="Times New Roman"/>
          <w:sz w:val="24"/>
        </w:rPr>
      </w:pPr>
      <w:r w:rsidRPr="00274B33">
        <w:rPr>
          <w:rFonts w:ascii="Times New Roman" w:hAnsi="Times New Roman"/>
          <w:sz w:val="24"/>
        </w:rPr>
        <w:t>Форма имеет следующие обязательные поля:</w:t>
      </w:r>
    </w:p>
    <w:p w14:paraId="6C093632" w14:textId="77777777" w:rsidR="009D079A" w:rsidRPr="00A24183" w:rsidRDefault="009D079A" w:rsidP="003B7C44">
      <w:pPr>
        <w:pStyle w:val="Main"/>
        <w:numPr>
          <w:ilvl w:val="0"/>
          <w:numId w:val="18"/>
        </w:numPr>
        <w:rPr>
          <w:rFonts w:ascii="Times New Roman" w:hAnsi="Times New Roman" w:cs="Times New Roman"/>
        </w:rPr>
      </w:pPr>
      <w:r w:rsidRPr="00A24183">
        <w:rPr>
          <w:rFonts w:ascii="Times New Roman" w:hAnsi="Times New Roman" w:cs="Times New Roman"/>
        </w:rPr>
        <w:lastRenderedPageBreak/>
        <w:t>Название задачи</w:t>
      </w:r>
    </w:p>
    <w:p w14:paraId="3871001F" w14:textId="77777777" w:rsidR="009D079A" w:rsidRPr="00A24183" w:rsidRDefault="009D079A" w:rsidP="00022263">
      <w:pPr>
        <w:pStyle w:val="Main"/>
        <w:ind w:firstLine="567"/>
        <w:rPr>
          <w:rFonts w:ascii="Times New Roman" w:hAnsi="Times New Roman" w:cs="Times New Roman"/>
        </w:rPr>
      </w:pPr>
      <w:r w:rsidRPr="00A24183">
        <w:rPr>
          <w:rFonts w:ascii="Times New Roman" w:hAnsi="Times New Roman" w:cs="Times New Roman"/>
        </w:rPr>
        <w:t>и необязательные поля:</w:t>
      </w:r>
    </w:p>
    <w:p w14:paraId="621E64B9" w14:textId="77777777" w:rsidR="009D079A" w:rsidRPr="00A24183" w:rsidRDefault="009D079A" w:rsidP="003B7C44">
      <w:pPr>
        <w:pStyle w:val="Main"/>
        <w:numPr>
          <w:ilvl w:val="0"/>
          <w:numId w:val="20"/>
        </w:numPr>
        <w:rPr>
          <w:rFonts w:ascii="Times New Roman" w:hAnsi="Times New Roman" w:cs="Times New Roman"/>
        </w:rPr>
      </w:pPr>
      <w:r w:rsidRPr="00A24183">
        <w:rPr>
          <w:rFonts w:ascii="Times New Roman" w:hAnsi="Times New Roman" w:cs="Times New Roman"/>
        </w:rPr>
        <w:t>Предмет</w:t>
      </w:r>
    </w:p>
    <w:p w14:paraId="430B07A4" w14:textId="77777777" w:rsidR="009D079A" w:rsidRPr="00A24183" w:rsidRDefault="009D079A" w:rsidP="003B7C44">
      <w:pPr>
        <w:pStyle w:val="Main"/>
        <w:numPr>
          <w:ilvl w:val="0"/>
          <w:numId w:val="20"/>
        </w:numPr>
        <w:rPr>
          <w:rFonts w:ascii="Times New Roman" w:hAnsi="Times New Roman" w:cs="Times New Roman"/>
        </w:rPr>
      </w:pPr>
      <w:r w:rsidRPr="00A24183">
        <w:rPr>
          <w:rFonts w:ascii="Times New Roman" w:hAnsi="Times New Roman" w:cs="Times New Roman"/>
        </w:rPr>
        <w:t>Описание — отображается в списках задача</w:t>
      </w:r>
    </w:p>
    <w:p w14:paraId="1930F0C7" w14:textId="3D25F055" w:rsidR="009D079A" w:rsidRPr="00A24183" w:rsidRDefault="009D079A" w:rsidP="00687EBC">
      <w:pPr>
        <w:pStyle w:val="3"/>
        <w:spacing w:before="120"/>
        <w:ind w:firstLine="567"/>
      </w:pPr>
      <w:bookmarkStart w:id="35" w:name="_Toc468649823"/>
      <w:r>
        <w:t>2.1.2</w:t>
      </w:r>
      <w:r w:rsidRPr="00A24183">
        <w:t>.1</w:t>
      </w:r>
      <w:r w:rsidR="00687EBC">
        <w:rPr>
          <w:lang w:val="en-US"/>
        </w:rPr>
        <w:t>0</w:t>
      </w:r>
      <w:r w:rsidRPr="00A24183">
        <w:t xml:space="preserve"> Элемент из списка группы задач</w:t>
      </w:r>
      <w:bookmarkEnd w:id="35"/>
    </w:p>
    <w:p w14:paraId="0591BFBD" w14:textId="5D3CC291" w:rsidR="009D079A" w:rsidRDefault="003C4994" w:rsidP="00B2014D">
      <w:pPr>
        <w:pStyle w:val="Number"/>
        <w:numPr>
          <w:ilvl w:val="0"/>
          <w:numId w:val="0"/>
        </w:numPr>
        <w:spacing w:before="0"/>
        <w:ind w:firstLine="28"/>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75E0BA6A" wp14:editId="3A15F487">
            <wp:extent cx="5410200" cy="1233457"/>
            <wp:effectExtent l="19050" t="19050" r="19050" b="24130"/>
            <wp:docPr id="1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6800" cy="1246361"/>
                    </a:xfrm>
                    <a:prstGeom prst="rect">
                      <a:avLst/>
                    </a:prstGeom>
                    <a:solidFill>
                      <a:srgbClr val="FFFFFF"/>
                    </a:solidFill>
                    <a:ln>
                      <a:solidFill>
                        <a:schemeClr val="accent1"/>
                      </a:solidFill>
                    </a:ln>
                  </pic:spPr>
                </pic:pic>
              </a:graphicData>
            </a:graphic>
          </wp:inline>
        </w:drawing>
      </w:r>
    </w:p>
    <w:p w14:paraId="4375670A" w14:textId="127A3330" w:rsidR="009D079A" w:rsidRPr="00A24183" w:rsidRDefault="009D079A" w:rsidP="00E93579">
      <w:pPr>
        <w:pStyle w:val="12"/>
        <w:jc w:val="center"/>
        <w:rPr>
          <w:rFonts w:ascii="Times New Roman" w:hAnsi="Times New Roman" w:cs="Times New Roman"/>
        </w:rPr>
      </w:pPr>
      <w:r w:rsidRPr="00303BEA">
        <w:rPr>
          <w:rFonts w:ascii="Times New Roman" w:hAnsi="Times New Roman" w:cs="Times New Roman"/>
          <w:sz w:val="24"/>
          <w:szCs w:val="24"/>
        </w:rPr>
        <w:t xml:space="preserve">Рисунок </w:t>
      </w:r>
      <w:r w:rsidR="00687EBC" w:rsidRPr="00687EBC">
        <w:rPr>
          <w:rFonts w:ascii="Times New Roman" w:hAnsi="Times New Roman" w:cs="Times New Roman"/>
          <w:sz w:val="24"/>
          <w:szCs w:val="24"/>
        </w:rPr>
        <w:t>19</w:t>
      </w:r>
      <w:r w:rsidR="00FB3D17">
        <w:rPr>
          <w:rFonts w:ascii="Times New Roman" w:hAnsi="Times New Roman" w:cs="Times New Roman"/>
          <w:b w:val="0"/>
          <w:sz w:val="24"/>
          <w:szCs w:val="24"/>
        </w:rPr>
        <w:t xml:space="preserve"> – Э</w:t>
      </w:r>
      <w:r w:rsidR="00303BEA" w:rsidRPr="00303BEA">
        <w:rPr>
          <w:rFonts w:ascii="Times New Roman" w:hAnsi="Times New Roman" w:cs="Times New Roman"/>
          <w:b w:val="0"/>
          <w:sz w:val="24"/>
          <w:szCs w:val="24"/>
        </w:rPr>
        <w:t>лемент из списка группы задач</w:t>
      </w:r>
    </w:p>
    <w:p w14:paraId="09FEB903" w14:textId="77777777" w:rsidR="009D079A" w:rsidRPr="00A24183" w:rsidRDefault="009D079A" w:rsidP="00022263">
      <w:pPr>
        <w:pStyle w:val="Number"/>
        <w:numPr>
          <w:ilvl w:val="0"/>
          <w:numId w:val="0"/>
        </w:numPr>
        <w:ind w:left="567"/>
        <w:jc w:val="left"/>
        <w:rPr>
          <w:rFonts w:ascii="Times New Roman" w:hAnsi="Times New Roman" w:cs="Times New Roman"/>
        </w:rPr>
      </w:pPr>
      <w:r w:rsidRPr="00A24183">
        <w:rPr>
          <w:rFonts w:ascii="Times New Roman" w:hAnsi="Times New Roman" w:cs="Times New Roman"/>
        </w:rPr>
        <w:t>Содержит:</w:t>
      </w:r>
    </w:p>
    <w:p w14:paraId="0C0C5B6B" w14:textId="77777777" w:rsidR="009D079A" w:rsidRPr="00A24183" w:rsidRDefault="009D079A" w:rsidP="00022263">
      <w:pPr>
        <w:pStyle w:val="Number"/>
        <w:numPr>
          <w:ilvl w:val="2"/>
          <w:numId w:val="21"/>
        </w:numPr>
        <w:tabs>
          <w:tab w:val="clear" w:pos="1420"/>
          <w:tab w:val="num" w:pos="1134"/>
        </w:tabs>
        <w:ind w:left="426"/>
        <w:rPr>
          <w:rFonts w:ascii="Times New Roman" w:hAnsi="Times New Roman" w:cs="Times New Roman"/>
        </w:rPr>
      </w:pPr>
      <w:r w:rsidRPr="00A24183">
        <w:rPr>
          <w:rFonts w:ascii="Times New Roman" w:hAnsi="Times New Roman" w:cs="Times New Roman"/>
        </w:rPr>
        <w:t>название группы задач</w:t>
      </w:r>
    </w:p>
    <w:p w14:paraId="511BDB9B" w14:textId="77777777" w:rsidR="009D079A" w:rsidRPr="00A24183" w:rsidRDefault="009D079A" w:rsidP="00022263">
      <w:pPr>
        <w:pStyle w:val="Number"/>
        <w:numPr>
          <w:ilvl w:val="2"/>
          <w:numId w:val="21"/>
        </w:numPr>
        <w:tabs>
          <w:tab w:val="clear" w:pos="1420"/>
          <w:tab w:val="num" w:pos="1134"/>
        </w:tabs>
        <w:ind w:left="426"/>
        <w:rPr>
          <w:rFonts w:ascii="Times New Roman" w:hAnsi="Times New Roman" w:cs="Times New Roman"/>
        </w:rPr>
      </w:pPr>
      <w:r w:rsidRPr="00A24183">
        <w:rPr>
          <w:rFonts w:ascii="Times New Roman" w:hAnsi="Times New Roman" w:cs="Times New Roman"/>
        </w:rPr>
        <w:t>описание группы задач</w:t>
      </w:r>
    </w:p>
    <w:p w14:paraId="34C4AAF1" w14:textId="77777777" w:rsidR="009D079A" w:rsidRPr="00A24183" w:rsidRDefault="009D079A" w:rsidP="00022263">
      <w:pPr>
        <w:pStyle w:val="Number"/>
        <w:numPr>
          <w:ilvl w:val="2"/>
          <w:numId w:val="21"/>
        </w:numPr>
        <w:tabs>
          <w:tab w:val="clear" w:pos="1420"/>
          <w:tab w:val="num" w:pos="1134"/>
        </w:tabs>
        <w:ind w:left="426"/>
        <w:rPr>
          <w:rFonts w:ascii="Times New Roman" w:hAnsi="Times New Roman" w:cs="Times New Roman"/>
        </w:rPr>
      </w:pPr>
      <w:r w:rsidRPr="00A24183">
        <w:rPr>
          <w:rFonts w:ascii="Times New Roman" w:hAnsi="Times New Roman" w:cs="Times New Roman"/>
        </w:rPr>
        <w:t>email пользователя добавивший группу задач</w:t>
      </w:r>
    </w:p>
    <w:p w14:paraId="77DEAD06" w14:textId="77777777" w:rsidR="009D079A" w:rsidRPr="00A24183" w:rsidRDefault="009D079A" w:rsidP="00022263">
      <w:pPr>
        <w:pStyle w:val="Number"/>
        <w:numPr>
          <w:ilvl w:val="2"/>
          <w:numId w:val="21"/>
        </w:numPr>
        <w:tabs>
          <w:tab w:val="clear" w:pos="1420"/>
          <w:tab w:val="num" w:pos="1134"/>
        </w:tabs>
        <w:ind w:left="426"/>
        <w:rPr>
          <w:rFonts w:ascii="Times New Roman" w:hAnsi="Times New Roman" w:cs="Times New Roman"/>
        </w:rPr>
      </w:pPr>
      <w:r w:rsidRPr="00A24183">
        <w:rPr>
          <w:rFonts w:ascii="Times New Roman" w:hAnsi="Times New Roman" w:cs="Times New Roman"/>
        </w:rPr>
        <w:t>дата изменения группы задач</w:t>
      </w:r>
    </w:p>
    <w:p w14:paraId="34A0B857" w14:textId="77777777" w:rsidR="009D079A" w:rsidRPr="00A24183" w:rsidRDefault="009D079A" w:rsidP="00022263">
      <w:pPr>
        <w:pStyle w:val="Number"/>
        <w:numPr>
          <w:ilvl w:val="2"/>
          <w:numId w:val="21"/>
        </w:numPr>
        <w:tabs>
          <w:tab w:val="clear" w:pos="1420"/>
          <w:tab w:val="num" w:pos="1134"/>
        </w:tabs>
        <w:ind w:left="426"/>
        <w:rPr>
          <w:rFonts w:ascii="Times New Roman" w:hAnsi="Times New Roman" w:cs="Times New Roman"/>
        </w:rPr>
      </w:pPr>
      <w:r w:rsidRPr="00A24183">
        <w:rPr>
          <w:rFonts w:ascii="Times New Roman" w:hAnsi="Times New Roman" w:cs="Times New Roman"/>
        </w:rPr>
        <w:t>ссылка, покрывающая весь элемент списка и отправляющая на страницу группы задач</w:t>
      </w:r>
    </w:p>
    <w:p w14:paraId="14CCB082" w14:textId="77777777" w:rsidR="009D079A" w:rsidRPr="00A24183" w:rsidRDefault="009D079A" w:rsidP="00022263">
      <w:pPr>
        <w:pStyle w:val="Number"/>
        <w:numPr>
          <w:ilvl w:val="2"/>
          <w:numId w:val="21"/>
        </w:numPr>
        <w:tabs>
          <w:tab w:val="clear" w:pos="1420"/>
          <w:tab w:val="num" w:pos="1134"/>
        </w:tabs>
        <w:ind w:left="426"/>
        <w:rPr>
          <w:rFonts w:ascii="Times New Roman" w:hAnsi="Times New Roman" w:cs="Times New Roman"/>
        </w:rPr>
      </w:pPr>
      <w:r w:rsidRPr="00A24183">
        <w:rPr>
          <w:rFonts w:ascii="Times New Roman" w:hAnsi="Times New Roman" w:cs="Times New Roman"/>
        </w:rPr>
        <w:t>кнопка «редактировать»</w:t>
      </w:r>
    </w:p>
    <w:p w14:paraId="0B9C28F9" w14:textId="77777777" w:rsidR="009D079A" w:rsidRPr="003468B2" w:rsidRDefault="009D079A" w:rsidP="00022263">
      <w:pPr>
        <w:pStyle w:val="Number"/>
        <w:numPr>
          <w:ilvl w:val="2"/>
          <w:numId w:val="21"/>
        </w:numPr>
        <w:tabs>
          <w:tab w:val="clear" w:pos="1420"/>
          <w:tab w:val="num" w:pos="1134"/>
        </w:tabs>
        <w:ind w:left="426"/>
        <w:rPr>
          <w:rFonts w:ascii="Times New Roman" w:hAnsi="Times New Roman" w:cs="Times New Roman"/>
        </w:rPr>
      </w:pPr>
      <w:r w:rsidRPr="00A24183">
        <w:rPr>
          <w:rFonts w:ascii="Times New Roman" w:hAnsi="Times New Roman" w:cs="Times New Roman"/>
        </w:rPr>
        <w:t>кнопка «удалить»</w:t>
      </w:r>
    </w:p>
    <w:p w14:paraId="00DC7F59" w14:textId="77777777" w:rsidR="009D079A" w:rsidRPr="00A24183" w:rsidRDefault="009D079A" w:rsidP="00022263">
      <w:pPr>
        <w:pStyle w:val="Number"/>
        <w:numPr>
          <w:ilvl w:val="2"/>
          <w:numId w:val="21"/>
        </w:numPr>
        <w:tabs>
          <w:tab w:val="clear" w:pos="1420"/>
          <w:tab w:val="num" w:pos="1134"/>
        </w:tabs>
        <w:spacing w:after="120"/>
        <w:ind w:left="426" w:hanging="357"/>
        <w:rPr>
          <w:rFonts w:ascii="Times New Roman" w:hAnsi="Times New Roman" w:cs="Times New Roman"/>
        </w:rPr>
      </w:pPr>
      <w:r w:rsidRPr="00A24183">
        <w:rPr>
          <w:rFonts w:ascii="Times New Roman" w:hAnsi="Times New Roman" w:cs="Times New Roman"/>
        </w:rPr>
        <w:t>кнопка «Добавить к себе»</w:t>
      </w:r>
    </w:p>
    <w:p w14:paraId="1241BDD7" w14:textId="79AEE957" w:rsidR="009D079A" w:rsidRPr="00A24183" w:rsidRDefault="009D079A" w:rsidP="00687EBC">
      <w:pPr>
        <w:pStyle w:val="3"/>
        <w:spacing w:before="120"/>
        <w:ind w:firstLine="567"/>
      </w:pPr>
      <w:bookmarkStart w:id="36" w:name="_Toc468649824"/>
      <w:r>
        <w:t>2.1.2</w:t>
      </w:r>
      <w:r w:rsidRPr="00A24183">
        <w:t>.1</w:t>
      </w:r>
      <w:r w:rsidR="00687EBC">
        <w:t>1</w:t>
      </w:r>
      <w:r w:rsidRPr="00A24183">
        <w:t xml:space="preserve"> Страница группы задач</w:t>
      </w:r>
      <w:bookmarkEnd w:id="36"/>
    </w:p>
    <w:p w14:paraId="7F1C9853" w14:textId="2A563DCB" w:rsidR="009D079A" w:rsidRPr="00A24183" w:rsidRDefault="009D079A" w:rsidP="00022263">
      <w:pPr>
        <w:pStyle w:val="Main"/>
        <w:spacing w:line="360" w:lineRule="auto"/>
        <w:ind w:firstLine="567"/>
        <w:rPr>
          <w:rFonts w:ascii="Times New Roman" w:hAnsi="Times New Roman" w:cs="Times New Roman"/>
        </w:rPr>
      </w:pPr>
      <w:r w:rsidRPr="00A24183">
        <w:rPr>
          <w:rFonts w:ascii="Times New Roman" w:hAnsi="Times New Roman" w:cs="Times New Roman"/>
        </w:rPr>
        <w:t>Содержит всю информацию о группе задач, список входящи</w:t>
      </w:r>
      <w:r w:rsidR="005D21AF">
        <w:rPr>
          <w:rFonts w:ascii="Times New Roman" w:hAnsi="Times New Roman" w:cs="Times New Roman"/>
        </w:rPr>
        <w:t>х в неё</w:t>
      </w:r>
      <w:r w:rsidRPr="00A24183">
        <w:rPr>
          <w:rFonts w:ascii="Times New Roman" w:hAnsi="Times New Roman" w:cs="Times New Roman"/>
        </w:rPr>
        <w:t xml:space="preserve"> задач с кнопкой для удаления из списка и кнопки: «Редактировать», «Удалить», «Добавить к себе»</w:t>
      </w:r>
    </w:p>
    <w:p w14:paraId="070CA357" w14:textId="7EE6AA04" w:rsidR="009D079A" w:rsidRDefault="003C4994" w:rsidP="00E93579">
      <w:pPr>
        <w:pStyle w:val="Main"/>
        <w:jc w:val="center"/>
        <w:rPr>
          <w:rFonts w:ascii="Times New Roman" w:hAnsi="Times New Roman" w:cs="Times New Roman"/>
        </w:rPr>
      </w:pPr>
      <w:r>
        <w:rPr>
          <w:rFonts w:ascii="Times New Roman" w:hAnsi="Times New Roman" w:cs="Times New Roman"/>
          <w:noProof/>
          <w:lang w:eastAsia="ru-RU" w:bidi="ar-SA"/>
        </w:rPr>
        <w:drawing>
          <wp:inline distT="0" distB="0" distL="0" distR="0" wp14:anchorId="773EC698" wp14:editId="2A6DA678">
            <wp:extent cx="4845809" cy="2495550"/>
            <wp:effectExtent l="19050" t="19050" r="12065" b="1905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2144" cy="2524562"/>
                    </a:xfrm>
                    <a:prstGeom prst="rect">
                      <a:avLst/>
                    </a:prstGeom>
                    <a:solidFill>
                      <a:srgbClr val="FFFFFF"/>
                    </a:solidFill>
                    <a:ln w="9525" cmpd="sng">
                      <a:solidFill>
                        <a:srgbClr val="5B9BD5"/>
                      </a:solidFill>
                      <a:miter lim="800000"/>
                      <a:headEnd/>
                      <a:tailEnd/>
                    </a:ln>
                    <a:effectLst/>
                  </pic:spPr>
                </pic:pic>
              </a:graphicData>
            </a:graphic>
          </wp:inline>
        </w:drawing>
      </w:r>
    </w:p>
    <w:p w14:paraId="201FD16E" w14:textId="0AC089AC" w:rsidR="00274B33" w:rsidRPr="00687EBC" w:rsidRDefault="009D079A" w:rsidP="00687EBC">
      <w:pPr>
        <w:pStyle w:val="Main"/>
        <w:jc w:val="center"/>
        <w:rPr>
          <w:rFonts w:ascii="Times New Roman" w:hAnsi="Times New Roman" w:cs="Times New Roman"/>
        </w:rPr>
      </w:pPr>
      <w:r w:rsidRPr="00303BEA">
        <w:rPr>
          <w:rFonts w:ascii="Times New Roman" w:hAnsi="Times New Roman" w:cs="Times New Roman"/>
          <w:b/>
        </w:rPr>
        <w:t xml:space="preserve">Рисунок </w:t>
      </w:r>
      <w:r w:rsidR="00303BEA" w:rsidRPr="00303BEA">
        <w:rPr>
          <w:rFonts w:ascii="Times New Roman" w:hAnsi="Times New Roman" w:cs="Times New Roman"/>
          <w:b/>
        </w:rPr>
        <w:t>2</w:t>
      </w:r>
      <w:r w:rsidR="00687EBC">
        <w:rPr>
          <w:rFonts w:ascii="Times New Roman" w:hAnsi="Times New Roman" w:cs="Times New Roman"/>
          <w:b/>
        </w:rPr>
        <w:t>0</w:t>
      </w:r>
      <w:r w:rsidR="00303BEA">
        <w:rPr>
          <w:rFonts w:ascii="Times New Roman" w:hAnsi="Times New Roman" w:cs="Times New Roman"/>
        </w:rPr>
        <w:t xml:space="preserve"> - </w:t>
      </w:r>
      <w:r w:rsidR="00303BEA" w:rsidRPr="00303BEA">
        <w:rPr>
          <w:rFonts w:ascii="Times New Roman" w:hAnsi="Times New Roman" w:cs="Times New Roman"/>
        </w:rPr>
        <w:t>Страница группы задач</w:t>
      </w:r>
    </w:p>
    <w:p w14:paraId="25A6B318" w14:textId="53797692" w:rsidR="009D079A" w:rsidRPr="00A24183" w:rsidRDefault="00303BEA" w:rsidP="00687EBC">
      <w:pPr>
        <w:pStyle w:val="3"/>
        <w:spacing w:before="120"/>
        <w:ind w:firstLine="567"/>
      </w:pPr>
      <w:bookmarkStart w:id="37" w:name="_Toc468649825"/>
      <w:r>
        <w:t>2.1.2</w:t>
      </w:r>
      <w:r w:rsidRPr="00A24183">
        <w:t>.</w:t>
      </w:r>
      <w:r w:rsidR="009D079A" w:rsidRPr="00A24183">
        <w:t>1</w:t>
      </w:r>
      <w:r w:rsidR="00687EBC">
        <w:t>2</w:t>
      </w:r>
      <w:r w:rsidR="009D079A" w:rsidRPr="00A24183">
        <w:t xml:space="preserve"> Страница добавления / редактирования билета</w:t>
      </w:r>
      <w:bookmarkEnd w:id="37"/>
    </w:p>
    <w:p w14:paraId="07315D8A" w14:textId="77777777" w:rsidR="009D079A" w:rsidRPr="00A24183" w:rsidRDefault="009D079A" w:rsidP="00022263">
      <w:pPr>
        <w:pStyle w:val="Main"/>
        <w:ind w:firstLine="567"/>
        <w:rPr>
          <w:rFonts w:ascii="Times New Roman" w:hAnsi="Times New Roman" w:cs="Times New Roman"/>
        </w:rPr>
      </w:pPr>
      <w:r w:rsidRPr="00A24183">
        <w:rPr>
          <w:rFonts w:ascii="Times New Roman" w:hAnsi="Times New Roman" w:cs="Times New Roman"/>
        </w:rPr>
        <w:t>Содержит форму для добавлении / редактирования билета</w:t>
      </w:r>
    </w:p>
    <w:p w14:paraId="0BDE24FE" w14:textId="2B1F1BEB" w:rsidR="009D079A" w:rsidRDefault="003C4994" w:rsidP="00687EBC">
      <w:pPr>
        <w:pStyle w:val="Main"/>
        <w:jc w:val="center"/>
        <w:rPr>
          <w:rFonts w:ascii="Times New Roman" w:hAnsi="Times New Roman" w:cs="Times New Roman"/>
          <w:noProof/>
          <w:lang w:eastAsia="ru-RU" w:bidi="ar-SA"/>
        </w:rPr>
      </w:pPr>
      <w:r>
        <w:rPr>
          <w:rFonts w:ascii="Times New Roman" w:hAnsi="Times New Roman" w:cs="Times New Roman"/>
          <w:noProof/>
          <w:lang w:eastAsia="ru-RU" w:bidi="ar-SA"/>
        </w:rPr>
        <w:lastRenderedPageBreak/>
        <w:drawing>
          <wp:inline distT="0" distB="0" distL="0" distR="0" wp14:anchorId="76800030" wp14:editId="0E516561">
            <wp:extent cx="4767502" cy="4924425"/>
            <wp:effectExtent l="19050" t="19050" r="14605" b="9525"/>
            <wp:docPr id="2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2604" cy="4950353"/>
                    </a:xfrm>
                    <a:prstGeom prst="rect">
                      <a:avLst/>
                    </a:prstGeom>
                    <a:solidFill>
                      <a:srgbClr val="FFFFFF"/>
                    </a:solidFill>
                    <a:ln w="9525" cmpd="sng">
                      <a:solidFill>
                        <a:srgbClr val="5B9BD5"/>
                      </a:solidFill>
                      <a:miter lim="800000"/>
                      <a:headEnd/>
                      <a:tailEnd/>
                    </a:ln>
                    <a:effectLst/>
                  </pic:spPr>
                </pic:pic>
              </a:graphicData>
            </a:graphic>
          </wp:inline>
        </w:drawing>
      </w:r>
    </w:p>
    <w:p w14:paraId="22E01228" w14:textId="5F25DE6F" w:rsidR="003F6669" w:rsidRPr="00A24183" w:rsidRDefault="003F6669" w:rsidP="00687EBC">
      <w:pPr>
        <w:pStyle w:val="Main"/>
        <w:spacing w:line="360" w:lineRule="auto"/>
        <w:jc w:val="center"/>
        <w:rPr>
          <w:rFonts w:ascii="Times New Roman" w:hAnsi="Times New Roman" w:cs="Times New Roman"/>
        </w:rPr>
      </w:pPr>
      <w:r w:rsidRPr="0038580D">
        <w:rPr>
          <w:rFonts w:ascii="Times New Roman" w:hAnsi="Times New Roman" w:cs="Times New Roman"/>
          <w:b/>
        </w:rPr>
        <w:t xml:space="preserve">Рисунок </w:t>
      </w:r>
      <w:r w:rsidR="0038580D" w:rsidRPr="0038580D">
        <w:rPr>
          <w:rFonts w:ascii="Times New Roman" w:hAnsi="Times New Roman" w:cs="Times New Roman"/>
          <w:b/>
        </w:rPr>
        <w:t>2</w:t>
      </w:r>
      <w:r w:rsidR="00687EBC">
        <w:rPr>
          <w:rFonts w:ascii="Times New Roman" w:hAnsi="Times New Roman" w:cs="Times New Roman"/>
          <w:b/>
        </w:rPr>
        <w:t>1</w:t>
      </w:r>
      <w:r w:rsidR="0038580D">
        <w:rPr>
          <w:rFonts w:ascii="Times New Roman" w:hAnsi="Times New Roman" w:cs="Times New Roman"/>
        </w:rPr>
        <w:t xml:space="preserve"> - </w:t>
      </w:r>
      <w:r w:rsidR="0038580D" w:rsidRPr="0038580D">
        <w:rPr>
          <w:rFonts w:ascii="Times New Roman" w:hAnsi="Times New Roman" w:cs="Times New Roman"/>
        </w:rPr>
        <w:t>Страница добавления / редактирования билета</w:t>
      </w:r>
    </w:p>
    <w:p w14:paraId="643DDE0B" w14:textId="77777777" w:rsidR="009D079A" w:rsidRPr="00687EBC" w:rsidRDefault="009D079A" w:rsidP="00040A3F">
      <w:pPr>
        <w:ind w:firstLine="426"/>
        <w:rPr>
          <w:rFonts w:ascii="Times New Roman" w:hAnsi="Times New Roman"/>
          <w:sz w:val="24"/>
        </w:rPr>
      </w:pPr>
      <w:r w:rsidRPr="00687EBC">
        <w:rPr>
          <w:rFonts w:ascii="Times New Roman" w:hAnsi="Times New Roman"/>
          <w:sz w:val="24"/>
        </w:rPr>
        <w:t>Форма имеет следующие обязательные поля:</w:t>
      </w:r>
    </w:p>
    <w:p w14:paraId="347C278F" w14:textId="77777777" w:rsidR="009D079A" w:rsidRPr="00A24183" w:rsidRDefault="009D079A" w:rsidP="003B7C44">
      <w:pPr>
        <w:pStyle w:val="Main"/>
        <w:numPr>
          <w:ilvl w:val="0"/>
          <w:numId w:val="18"/>
        </w:numPr>
        <w:rPr>
          <w:rFonts w:ascii="Times New Roman" w:hAnsi="Times New Roman" w:cs="Times New Roman"/>
        </w:rPr>
      </w:pPr>
      <w:r w:rsidRPr="00A24183">
        <w:rPr>
          <w:rFonts w:ascii="Times New Roman" w:hAnsi="Times New Roman" w:cs="Times New Roman"/>
        </w:rPr>
        <w:t>Название билета</w:t>
      </w:r>
    </w:p>
    <w:p w14:paraId="1A067171" w14:textId="77777777" w:rsidR="009D079A" w:rsidRPr="00A24183" w:rsidRDefault="009D079A" w:rsidP="003B7C44">
      <w:pPr>
        <w:pStyle w:val="Main"/>
        <w:numPr>
          <w:ilvl w:val="0"/>
          <w:numId w:val="18"/>
        </w:numPr>
        <w:rPr>
          <w:rFonts w:ascii="Times New Roman" w:hAnsi="Times New Roman" w:cs="Times New Roman"/>
        </w:rPr>
      </w:pPr>
      <w:r w:rsidRPr="00A24183">
        <w:rPr>
          <w:rFonts w:ascii="Times New Roman" w:hAnsi="Times New Roman" w:cs="Times New Roman"/>
        </w:rPr>
        <w:t>Текст билета — шаблон, по которому генерируется билет</w:t>
      </w:r>
    </w:p>
    <w:p w14:paraId="043AC363" w14:textId="77777777" w:rsidR="009D079A" w:rsidRPr="00A24183" w:rsidRDefault="009D079A" w:rsidP="00040A3F">
      <w:pPr>
        <w:pStyle w:val="Main"/>
        <w:ind w:firstLine="426"/>
        <w:rPr>
          <w:rFonts w:ascii="Times New Roman" w:hAnsi="Times New Roman" w:cs="Times New Roman"/>
        </w:rPr>
      </w:pPr>
      <w:r w:rsidRPr="00A24183">
        <w:rPr>
          <w:rFonts w:ascii="Times New Roman" w:hAnsi="Times New Roman" w:cs="Times New Roman"/>
        </w:rPr>
        <w:t>и необязательные поля:</w:t>
      </w:r>
    </w:p>
    <w:p w14:paraId="5D665D71" w14:textId="77777777" w:rsidR="009D079A" w:rsidRPr="00A24183" w:rsidRDefault="009D079A" w:rsidP="003B7C44">
      <w:pPr>
        <w:pStyle w:val="Main"/>
        <w:numPr>
          <w:ilvl w:val="0"/>
          <w:numId w:val="22"/>
        </w:numPr>
        <w:rPr>
          <w:rFonts w:ascii="Times New Roman" w:hAnsi="Times New Roman" w:cs="Times New Roman"/>
        </w:rPr>
      </w:pPr>
      <w:r w:rsidRPr="00A24183">
        <w:rPr>
          <w:rFonts w:ascii="Times New Roman" w:hAnsi="Times New Roman" w:cs="Times New Roman"/>
        </w:rPr>
        <w:t>Предмет</w:t>
      </w:r>
    </w:p>
    <w:p w14:paraId="6734DB31" w14:textId="74E2BBCC" w:rsidR="009D079A" w:rsidRPr="00040A3F" w:rsidRDefault="009D079A" w:rsidP="00040A3F">
      <w:pPr>
        <w:pStyle w:val="Main"/>
        <w:numPr>
          <w:ilvl w:val="0"/>
          <w:numId w:val="22"/>
        </w:numPr>
        <w:rPr>
          <w:rFonts w:ascii="Times New Roman" w:hAnsi="Times New Roman" w:cs="Times New Roman"/>
        </w:rPr>
      </w:pPr>
      <w:r w:rsidRPr="00A24183">
        <w:rPr>
          <w:rFonts w:ascii="Times New Roman" w:hAnsi="Times New Roman" w:cs="Times New Roman"/>
        </w:rPr>
        <w:t>Описание — отображается в списках задача</w:t>
      </w:r>
    </w:p>
    <w:p w14:paraId="71C9C55C" w14:textId="4CE70C5B" w:rsidR="009D079A" w:rsidRPr="00A24183" w:rsidRDefault="0038580D" w:rsidP="00687EBC">
      <w:pPr>
        <w:pStyle w:val="3"/>
        <w:spacing w:before="120"/>
        <w:ind w:firstLine="567"/>
      </w:pPr>
      <w:bookmarkStart w:id="38" w:name="_Toc468649826"/>
      <w:r>
        <w:t>2.1.2</w:t>
      </w:r>
      <w:r w:rsidRPr="00A24183">
        <w:t>.</w:t>
      </w:r>
      <w:r w:rsidR="009D079A" w:rsidRPr="00A24183">
        <w:t>1</w:t>
      </w:r>
      <w:r w:rsidR="00687EBC">
        <w:t>3</w:t>
      </w:r>
      <w:r w:rsidR="009D079A" w:rsidRPr="00A24183">
        <w:t xml:space="preserve"> Элемент из списка билет</w:t>
      </w:r>
      <w:r w:rsidR="009D079A">
        <w:t>ов</w:t>
      </w:r>
      <w:bookmarkEnd w:id="38"/>
    </w:p>
    <w:p w14:paraId="64A53D1A" w14:textId="60F11A79" w:rsidR="009D079A" w:rsidRDefault="003C4994" w:rsidP="003B7C44">
      <w:pPr>
        <w:pStyle w:val="Number"/>
        <w:numPr>
          <w:ilvl w:val="0"/>
          <w:numId w:val="0"/>
        </w:numPr>
        <w:jc w:val="left"/>
        <w:rPr>
          <w:rFonts w:ascii="Times New Roman" w:hAnsi="Times New Roman" w:cs="Times New Roman"/>
          <w:noProof/>
          <w:lang w:eastAsia="ru-RU" w:bidi="ar-SA"/>
        </w:rPr>
      </w:pPr>
      <w:r>
        <w:rPr>
          <w:rFonts w:ascii="Times New Roman" w:hAnsi="Times New Roman" w:cs="Times New Roman"/>
          <w:noProof/>
          <w:lang w:eastAsia="ru-RU" w:bidi="ar-SA"/>
        </w:rPr>
        <w:drawing>
          <wp:inline distT="0" distB="0" distL="0" distR="0" wp14:anchorId="279419E4" wp14:editId="3C887C65">
            <wp:extent cx="5857875" cy="1123950"/>
            <wp:effectExtent l="19050" t="19050" r="28575" b="19050"/>
            <wp:docPr id="2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7875" cy="1123950"/>
                    </a:xfrm>
                    <a:prstGeom prst="rect">
                      <a:avLst/>
                    </a:prstGeom>
                    <a:solidFill>
                      <a:srgbClr val="FFFFFF"/>
                    </a:solidFill>
                    <a:ln>
                      <a:solidFill>
                        <a:schemeClr val="accent1"/>
                      </a:solidFill>
                    </a:ln>
                  </pic:spPr>
                </pic:pic>
              </a:graphicData>
            </a:graphic>
          </wp:inline>
        </w:drawing>
      </w:r>
    </w:p>
    <w:p w14:paraId="785B9DC7" w14:textId="2BE3614B" w:rsidR="003F6669" w:rsidRPr="00A24183" w:rsidRDefault="003F6669" w:rsidP="00687EBC">
      <w:pPr>
        <w:pStyle w:val="Main"/>
        <w:jc w:val="center"/>
        <w:rPr>
          <w:rFonts w:ascii="Times New Roman" w:hAnsi="Times New Roman" w:cs="Times New Roman"/>
        </w:rPr>
      </w:pPr>
      <w:r w:rsidRPr="0038580D">
        <w:rPr>
          <w:rFonts w:ascii="Times New Roman" w:hAnsi="Times New Roman" w:cs="Times New Roman"/>
          <w:b/>
        </w:rPr>
        <w:t xml:space="preserve">Рисунок </w:t>
      </w:r>
      <w:r w:rsidR="0038580D" w:rsidRPr="0038580D">
        <w:rPr>
          <w:rFonts w:ascii="Times New Roman" w:hAnsi="Times New Roman" w:cs="Times New Roman"/>
          <w:b/>
        </w:rPr>
        <w:t>2</w:t>
      </w:r>
      <w:r w:rsidR="00687EBC">
        <w:rPr>
          <w:rFonts w:ascii="Times New Roman" w:hAnsi="Times New Roman" w:cs="Times New Roman"/>
          <w:b/>
        </w:rPr>
        <w:t>2</w:t>
      </w:r>
      <w:r w:rsidR="0038580D">
        <w:rPr>
          <w:rFonts w:ascii="Times New Roman" w:hAnsi="Times New Roman" w:cs="Times New Roman"/>
        </w:rPr>
        <w:t xml:space="preserve"> - </w:t>
      </w:r>
      <w:r w:rsidR="00FB3D17">
        <w:rPr>
          <w:rFonts w:ascii="Times New Roman" w:hAnsi="Times New Roman" w:cs="Times New Roman"/>
        </w:rPr>
        <w:t>Э</w:t>
      </w:r>
      <w:r w:rsidR="0038580D" w:rsidRPr="0038580D">
        <w:rPr>
          <w:rFonts w:ascii="Times New Roman" w:hAnsi="Times New Roman" w:cs="Times New Roman"/>
        </w:rPr>
        <w:t>лемент из списка билетов</w:t>
      </w:r>
    </w:p>
    <w:p w14:paraId="3225F0D4" w14:textId="77777777" w:rsidR="009D079A" w:rsidRPr="00A24183" w:rsidRDefault="009D079A" w:rsidP="00040A3F">
      <w:pPr>
        <w:pStyle w:val="Number"/>
        <w:numPr>
          <w:ilvl w:val="0"/>
          <w:numId w:val="0"/>
        </w:numPr>
        <w:ind w:firstLine="426"/>
        <w:jc w:val="left"/>
        <w:rPr>
          <w:rFonts w:ascii="Times New Roman" w:hAnsi="Times New Roman" w:cs="Times New Roman"/>
        </w:rPr>
      </w:pPr>
      <w:r w:rsidRPr="00A24183">
        <w:rPr>
          <w:rFonts w:ascii="Times New Roman" w:hAnsi="Times New Roman" w:cs="Times New Roman"/>
        </w:rPr>
        <w:t>Содержит:</w:t>
      </w:r>
    </w:p>
    <w:p w14:paraId="7494BB72" w14:textId="3953092B" w:rsidR="009D079A" w:rsidRPr="00A24183" w:rsidRDefault="009D079A" w:rsidP="00040A3F">
      <w:pPr>
        <w:pStyle w:val="Number"/>
        <w:numPr>
          <w:ilvl w:val="2"/>
          <w:numId w:val="23"/>
        </w:numPr>
        <w:tabs>
          <w:tab w:val="clear" w:pos="1420"/>
          <w:tab w:val="num" w:pos="1134"/>
        </w:tabs>
        <w:ind w:left="426"/>
        <w:rPr>
          <w:rFonts w:ascii="Times New Roman" w:hAnsi="Times New Roman" w:cs="Times New Roman"/>
        </w:rPr>
      </w:pPr>
      <w:r w:rsidRPr="00A24183">
        <w:rPr>
          <w:rFonts w:ascii="Times New Roman" w:hAnsi="Times New Roman" w:cs="Times New Roman"/>
        </w:rPr>
        <w:t>название билета</w:t>
      </w:r>
      <w:r w:rsidR="00687EBC">
        <w:rPr>
          <w:rFonts w:ascii="Times New Roman" w:hAnsi="Times New Roman" w:cs="Times New Roman"/>
          <w:lang w:val="en-US"/>
        </w:rPr>
        <w:t>;</w:t>
      </w:r>
    </w:p>
    <w:p w14:paraId="08E7FABB" w14:textId="4193999A" w:rsidR="009D079A" w:rsidRPr="00A24183" w:rsidRDefault="009D079A" w:rsidP="00040A3F">
      <w:pPr>
        <w:pStyle w:val="Number"/>
        <w:numPr>
          <w:ilvl w:val="2"/>
          <w:numId w:val="23"/>
        </w:numPr>
        <w:tabs>
          <w:tab w:val="clear" w:pos="1420"/>
          <w:tab w:val="num" w:pos="1134"/>
        </w:tabs>
        <w:ind w:left="426"/>
        <w:rPr>
          <w:rFonts w:ascii="Times New Roman" w:hAnsi="Times New Roman" w:cs="Times New Roman"/>
        </w:rPr>
      </w:pPr>
      <w:r w:rsidRPr="00A24183">
        <w:rPr>
          <w:rFonts w:ascii="Times New Roman" w:hAnsi="Times New Roman" w:cs="Times New Roman"/>
        </w:rPr>
        <w:t>описание билета</w:t>
      </w:r>
      <w:r w:rsidR="00687EBC">
        <w:rPr>
          <w:rFonts w:ascii="Times New Roman" w:hAnsi="Times New Roman" w:cs="Times New Roman"/>
          <w:lang w:val="en-US"/>
        </w:rPr>
        <w:t>;</w:t>
      </w:r>
    </w:p>
    <w:p w14:paraId="468A8437" w14:textId="567880C3" w:rsidR="009D079A" w:rsidRPr="00A24183" w:rsidRDefault="009D079A" w:rsidP="00040A3F">
      <w:pPr>
        <w:pStyle w:val="Number"/>
        <w:numPr>
          <w:ilvl w:val="2"/>
          <w:numId w:val="23"/>
        </w:numPr>
        <w:tabs>
          <w:tab w:val="clear" w:pos="1420"/>
          <w:tab w:val="num" w:pos="1134"/>
        </w:tabs>
        <w:ind w:left="426"/>
        <w:rPr>
          <w:rFonts w:ascii="Times New Roman" w:hAnsi="Times New Roman" w:cs="Times New Roman"/>
        </w:rPr>
      </w:pPr>
      <w:r w:rsidRPr="00A24183">
        <w:rPr>
          <w:rFonts w:ascii="Times New Roman" w:hAnsi="Times New Roman" w:cs="Times New Roman"/>
        </w:rPr>
        <w:lastRenderedPageBreak/>
        <w:t>email пользователя добавивший билет</w:t>
      </w:r>
      <w:r w:rsidR="00687EBC">
        <w:rPr>
          <w:rFonts w:ascii="Times New Roman" w:hAnsi="Times New Roman" w:cs="Times New Roman"/>
          <w:lang w:val="en-US"/>
        </w:rPr>
        <w:t>;</w:t>
      </w:r>
    </w:p>
    <w:p w14:paraId="4AFF193B" w14:textId="67F08E2E" w:rsidR="009D079A" w:rsidRPr="00A24183" w:rsidRDefault="009D079A" w:rsidP="00040A3F">
      <w:pPr>
        <w:pStyle w:val="Number"/>
        <w:numPr>
          <w:ilvl w:val="2"/>
          <w:numId w:val="23"/>
        </w:numPr>
        <w:tabs>
          <w:tab w:val="clear" w:pos="1420"/>
          <w:tab w:val="num" w:pos="1134"/>
        </w:tabs>
        <w:ind w:left="426"/>
        <w:rPr>
          <w:rFonts w:ascii="Times New Roman" w:hAnsi="Times New Roman" w:cs="Times New Roman"/>
        </w:rPr>
      </w:pPr>
      <w:r w:rsidRPr="00A24183">
        <w:rPr>
          <w:rFonts w:ascii="Times New Roman" w:hAnsi="Times New Roman" w:cs="Times New Roman"/>
        </w:rPr>
        <w:t>дата изменения билета</w:t>
      </w:r>
      <w:r w:rsidR="00687EBC">
        <w:rPr>
          <w:rFonts w:ascii="Times New Roman" w:hAnsi="Times New Roman" w:cs="Times New Roman"/>
          <w:lang w:val="en-US"/>
        </w:rPr>
        <w:t>;</w:t>
      </w:r>
    </w:p>
    <w:p w14:paraId="3777D1D0" w14:textId="128B76A5" w:rsidR="009D079A" w:rsidRPr="00A24183" w:rsidRDefault="009D079A" w:rsidP="00040A3F">
      <w:pPr>
        <w:pStyle w:val="Number"/>
        <w:numPr>
          <w:ilvl w:val="2"/>
          <w:numId w:val="23"/>
        </w:numPr>
        <w:tabs>
          <w:tab w:val="clear" w:pos="1420"/>
          <w:tab w:val="num" w:pos="1134"/>
        </w:tabs>
        <w:ind w:left="426"/>
        <w:rPr>
          <w:rFonts w:ascii="Times New Roman" w:hAnsi="Times New Roman" w:cs="Times New Roman"/>
        </w:rPr>
      </w:pPr>
      <w:r w:rsidRPr="00A24183">
        <w:rPr>
          <w:rFonts w:ascii="Times New Roman" w:hAnsi="Times New Roman" w:cs="Times New Roman"/>
        </w:rPr>
        <w:t>ссылка, покрывающая весь элемент списка и отправляющая на страницу билета</w:t>
      </w:r>
      <w:r w:rsidR="00687EBC" w:rsidRPr="00687EBC">
        <w:rPr>
          <w:rFonts w:ascii="Times New Roman" w:hAnsi="Times New Roman" w:cs="Times New Roman"/>
        </w:rPr>
        <w:t>;</w:t>
      </w:r>
    </w:p>
    <w:p w14:paraId="0AB8E930" w14:textId="0B535C0E" w:rsidR="009D079A" w:rsidRPr="00A24183" w:rsidRDefault="009D079A" w:rsidP="00040A3F">
      <w:pPr>
        <w:pStyle w:val="Number"/>
        <w:numPr>
          <w:ilvl w:val="2"/>
          <w:numId w:val="23"/>
        </w:numPr>
        <w:tabs>
          <w:tab w:val="clear" w:pos="1420"/>
          <w:tab w:val="num" w:pos="1134"/>
        </w:tabs>
        <w:ind w:left="426"/>
        <w:rPr>
          <w:rFonts w:ascii="Times New Roman" w:hAnsi="Times New Roman" w:cs="Times New Roman"/>
        </w:rPr>
      </w:pPr>
      <w:r w:rsidRPr="00A24183">
        <w:rPr>
          <w:rFonts w:ascii="Times New Roman" w:hAnsi="Times New Roman" w:cs="Times New Roman"/>
        </w:rPr>
        <w:t>кнопка «редактировать»</w:t>
      </w:r>
      <w:r w:rsidR="00687EBC">
        <w:rPr>
          <w:rFonts w:ascii="Times New Roman" w:hAnsi="Times New Roman" w:cs="Times New Roman"/>
          <w:lang w:val="en-US"/>
        </w:rPr>
        <w:t>;</w:t>
      </w:r>
    </w:p>
    <w:p w14:paraId="72D69AFE" w14:textId="17FF3CD6" w:rsidR="009D079A" w:rsidRPr="00A24183" w:rsidRDefault="009D079A" w:rsidP="00040A3F">
      <w:pPr>
        <w:pStyle w:val="Number"/>
        <w:numPr>
          <w:ilvl w:val="2"/>
          <w:numId w:val="23"/>
        </w:numPr>
        <w:tabs>
          <w:tab w:val="clear" w:pos="1420"/>
          <w:tab w:val="num" w:pos="1134"/>
        </w:tabs>
        <w:ind w:left="426"/>
        <w:rPr>
          <w:rFonts w:ascii="Times New Roman" w:hAnsi="Times New Roman" w:cs="Times New Roman"/>
        </w:rPr>
      </w:pPr>
      <w:r w:rsidRPr="00A24183">
        <w:rPr>
          <w:rFonts w:ascii="Times New Roman" w:hAnsi="Times New Roman" w:cs="Times New Roman"/>
        </w:rPr>
        <w:t>кнопка «удалить»</w:t>
      </w:r>
      <w:r w:rsidR="00687EBC">
        <w:rPr>
          <w:rFonts w:ascii="Times New Roman" w:hAnsi="Times New Roman" w:cs="Times New Roman"/>
          <w:lang w:val="en-US"/>
        </w:rPr>
        <w:t>;</w:t>
      </w:r>
    </w:p>
    <w:p w14:paraId="2E050A32" w14:textId="35CD969D" w:rsidR="009D079A" w:rsidRPr="00A24183" w:rsidRDefault="009D079A" w:rsidP="00040A3F">
      <w:pPr>
        <w:pStyle w:val="Number"/>
        <w:numPr>
          <w:ilvl w:val="2"/>
          <w:numId w:val="23"/>
        </w:numPr>
        <w:tabs>
          <w:tab w:val="clear" w:pos="1420"/>
          <w:tab w:val="num" w:pos="1134"/>
        </w:tabs>
        <w:ind w:left="426"/>
        <w:rPr>
          <w:rFonts w:ascii="Times New Roman" w:hAnsi="Times New Roman" w:cs="Times New Roman"/>
        </w:rPr>
      </w:pPr>
      <w:r w:rsidRPr="00A24183">
        <w:rPr>
          <w:rFonts w:ascii="Times New Roman" w:hAnsi="Times New Roman" w:cs="Times New Roman"/>
        </w:rPr>
        <w:t>кнопка «Сгенерировать»</w:t>
      </w:r>
      <w:r w:rsidR="00687EBC">
        <w:rPr>
          <w:rFonts w:ascii="Times New Roman" w:hAnsi="Times New Roman" w:cs="Times New Roman"/>
          <w:lang w:val="en-US"/>
        </w:rPr>
        <w:t>;</w:t>
      </w:r>
    </w:p>
    <w:p w14:paraId="1264E6D3" w14:textId="2B17D9B5" w:rsidR="009D079A" w:rsidRPr="00A24183" w:rsidRDefault="009D079A" w:rsidP="00040A3F">
      <w:pPr>
        <w:pStyle w:val="Number"/>
        <w:numPr>
          <w:ilvl w:val="2"/>
          <w:numId w:val="23"/>
        </w:numPr>
        <w:tabs>
          <w:tab w:val="clear" w:pos="1420"/>
          <w:tab w:val="num" w:pos="1134"/>
        </w:tabs>
        <w:spacing w:after="120" w:line="360" w:lineRule="auto"/>
        <w:ind w:left="426" w:hanging="357"/>
        <w:rPr>
          <w:rFonts w:ascii="Times New Roman" w:hAnsi="Times New Roman" w:cs="Times New Roman"/>
        </w:rPr>
      </w:pPr>
      <w:r w:rsidRPr="00A24183">
        <w:rPr>
          <w:rFonts w:ascii="Times New Roman" w:hAnsi="Times New Roman" w:cs="Times New Roman"/>
        </w:rPr>
        <w:t>кнопка «Добавить к себе»</w:t>
      </w:r>
      <w:r w:rsidR="00687EBC">
        <w:rPr>
          <w:rFonts w:ascii="Times New Roman" w:hAnsi="Times New Roman" w:cs="Times New Roman"/>
          <w:lang w:val="en-US"/>
        </w:rPr>
        <w:t>;</w:t>
      </w:r>
    </w:p>
    <w:p w14:paraId="43F7EB25" w14:textId="72169E65" w:rsidR="009D079A" w:rsidRPr="00A24183" w:rsidRDefault="0038580D" w:rsidP="00022263">
      <w:pPr>
        <w:pStyle w:val="3"/>
        <w:ind w:firstLine="567"/>
      </w:pPr>
      <w:bookmarkStart w:id="39" w:name="_Toc468649827"/>
      <w:r>
        <w:t>2.1.2.</w:t>
      </w:r>
      <w:r w:rsidR="009D079A" w:rsidRPr="00A24183">
        <w:t>1</w:t>
      </w:r>
      <w:r w:rsidR="00687EBC">
        <w:t>4</w:t>
      </w:r>
      <w:r w:rsidR="009D079A" w:rsidRPr="00A24183">
        <w:t xml:space="preserve"> Страница просмотра всех билетов</w:t>
      </w:r>
      <w:r w:rsidR="00274B33">
        <w:t xml:space="preserve"> (задач, групп задач)</w:t>
      </w:r>
      <w:r w:rsidR="009D079A" w:rsidRPr="00A24183">
        <w:t xml:space="preserve"> пользователя</w:t>
      </w:r>
      <w:bookmarkEnd w:id="39"/>
    </w:p>
    <w:p w14:paraId="1904B0A7" w14:textId="7C894618" w:rsidR="009D079A" w:rsidRPr="00A24183" w:rsidRDefault="009D079A" w:rsidP="00687EBC">
      <w:pPr>
        <w:pStyle w:val="Main"/>
        <w:spacing w:line="360" w:lineRule="auto"/>
        <w:ind w:firstLine="567"/>
        <w:rPr>
          <w:rFonts w:ascii="Times New Roman" w:hAnsi="Times New Roman" w:cs="Times New Roman"/>
        </w:rPr>
      </w:pPr>
      <w:r w:rsidRPr="00A24183">
        <w:rPr>
          <w:rFonts w:ascii="Times New Roman" w:hAnsi="Times New Roman" w:cs="Times New Roman"/>
        </w:rPr>
        <w:t>Содержит список билетов</w:t>
      </w:r>
      <w:r w:rsidR="00687EBC">
        <w:rPr>
          <w:rFonts w:ascii="Times New Roman" w:hAnsi="Times New Roman" w:cs="Times New Roman"/>
        </w:rPr>
        <w:t xml:space="preserve"> (задач, групп задач)</w:t>
      </w:r>
      <w:r w:rsidRPr="00A24183">
        <w:rPr>
          <w:rFonts w:ascii="Times New Roman" w:hAnsi="Times New Roman" w:cs="Times New Roman"/>
        </w:rPr>
        <w:t xml:space="preserve"> добавленных пользователем и кнопку добавления нового билета</w:t>
      </w:r>
      <w:r w:rsidR="00687EBC">
        <w:rPr>
          <w:rFonts w:ascii="Times New Roman" w:hAnsi="Times New Roman" w:cs="Times New Roman"/>
        </w:rPr>
        <w:t xml:space="preserve"> </w:t>
      </w:r>
      <w:r w:rsidR="00687EBC" w:rsidRPr="00687EBC">
        <w:rPr>
          <w:rFonts w:ascii="Times New Roman" w:hAnsi="Times New Roman" w:cs="Times New Roman"/>
        </w:rPr>
        <w:t>(задач</w:t>
      </w:r>
      <w:r w:rsidR="00687EBC">
        <w:rPr>
          <w:rFonts w:ascii="Times New Roman" w:hAnsi="Times New Roman" w:cs="Times New Roman"/>
        </w:rPr>
        <w:t>и</w:t>
      </w:r>
      <w:r w:rsidR="00687EBC" w:rsidRPr="00687EBC">
        <w:rPr>
          <w:rFonts w:ascii="Times New Roman" w:hAnsi="Times New Roman" w:cs="Times New Roman"/>
        </w:rPr>
        <w:t>, групп</w:t>
      </w:r>
      <w:r w:rsidR="00687EBC">
        <w:rPr>
          <w:rFonts w:ascii="Times New Roman" w:hAnsi="Times New Roman" w:cs="Times New Roman"/>
        </w:rPr>
        <w:t>ы</w:t>
      </w:r>
      <w:r w:rsidR="00687EBC" w:rsidRPr="00687EBC">
        <w:rPr>
          <w:rFonts w:ascii="Times New Roman" w:hAnsi="Times New Roman" w:cs="Times New Roman"/>
        </w:rPr>
        <w:t xml:space="preserve"> задач)</w:t>
      </w:r>
      <w:r w:rsidR="00687EBC">
        <w:rPr>
          <w:rFonts w:ascii="Times New Roman" w:hAnsi="Times New Roman" w:cs="Times New Roman"/>
        </w:rPr>
        <w:t>.</w:t>
      </w:r>
    </w:p>
    <w:p w14:paraId="63F9B1B6" w14:textId="2D445AC9" w:rsidR="009D079A" w:rsidRDefault="003C4994" w:rsidP="00324ED1">
      <w:pPr>
        <w:pStyle w:val="Main"/>
        <w:spacing w:before="0"/>
        <w:jc w:val="center"/>
        <w:rPr>
          <w:rFonts w:ascii="Times New Roman" w:hAnsi="Times New Roman" w:cs="Times New Roman"/>
          <w:noProof/>
          <w:lang w:eastAsia="ru-RU" w:bidi="ar-SA"/>
        </w:rPr>
      </w:pPr>
      <w:r>
        <w:rPr>
          <w:rFonts w:ascii="Times New Roman" w:hAnsi="Times New Roman" w:cs="Times New Roman"/>
          <w:noProof/>
          <w:lang w:eastAsia="ru-RU" w:bidi="ar-SA"/>
        </w:rPr>
        <w:drawing>
          <wp:inline distT="0" distB="0" distL="0" distR="0" wp14:anchorId="77B1FB65" wp14:editId="4C682E07">
            <wp:extent cx="3848100" cy="1766242"/>
            <wp:effectExtent l="19050" t="19050" r="19050" b="24765"/>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4885" cy="1787716"/>
                    </a:xfrm>
                    <a:prstGeom prst="rect">
                      <a:avLst/>
                    </a:prstGeom>
                    <a:solidFill>
                      <a:srgbClr val="FFFFFF"/>
                    </a:solidFill>
                    <a:ln w="9525" cmpd="sng">
                      <a:solidFill>
                        <a:srgbClr val="5B9BD5"/>
                      </a:solidFill>
                      <a:miter lim="800000"/>
                      <a:headEnd/>
                      <a:tailEnd/>
                    </a:ln>
                    <a:effectLst/>
                  </pic:spPr>
                </pic:pic>
              </a:graphicData>
            </a:graphic>
          </wp:inline>
        </w:drawing>
      </w:r>
    </w:p>
    <w:p w14:paraId="42DD756A" w14:textId="472F69B8" w:rsidR="009D079A" w:rsidRPr="00A24183" w:rsidRDefault="0038580D" w:rsidP="00687EBC">
      <w:pPr>
        <w:pStyle w:val="Main"/>
        <w:jc w:val="center"/>
        <w:rPr>
          <w:rFonts w:ascii="Times New Roman" w:hAnsi="Times New Roman" w:cs="Times New Roman"/>
        </w:rPr>
      </w:pPr>
      <w:r w:rsidRPr="0038580D">
        <w:rPr>
          <w:rFonts w:ascii="Times New Roman" w:hAnsi="Times New Roman" w:cs="Times New Roman"/>
          <w:b/>
        </w:rPr>
        <w:t>Рисунок 2</w:t>
      </w:r>
      <w:r w:rsidR="00687EBC">
        <w:rPr>
          <w:rFonts w:ascii="Times New Roman" w:hAnsi="Times New Roman" w:cs="Times New Roman"/>
          <w:b/>
        </w:rPr>
        <w:t>3</w:t>
      </w:r>
      <w:r>
        <w:rPr>
          <w:rFonts w:ascii="Times New Roman" w:hAnsi="Times New Roman" w:cs="Times New Roman"/>
        </w:rPr>
        <w:t xml:space="preserve"> - </w:t>
      </w:r>
      <w:r w:rsidRPr="0038580D">
        <w:rPr>
          <w:rFonts w:ascii="Times New Roman" w:hAnsi="Times New Roman" w:cs="Times New Roman"/>
        </w:rPr>
        <w:t>Страница просмотра всех билетов пользователя</w:t>
      </w:r>
    </w:p>
    <w:p w14:paraId="44EE2D16" w14:textId="7E5750F0" w:rsidR="009D079A" w:rsidRPr="00A24183" w:rsidRDefault="0038580D" w:rsidP="00324ED1">
      <w:pPr>
        <w:pStyle w:val="3"/>
        <w:spacing w:before="120"/>
        <w:ind w:firstLine="567"/>
      </w:pPr>
      <w:bookmarkStart w:id="40" w:name="_Toc468649828"/>
      <w:r>
        <w:t>2.1.2.</w:t>
      </w:r>
      <w:r w:rsidR="009D079A" w:rsidRPr="00A24183">
        <w:t>1</w:t>
      </w:r>
      <w:r w:rsidR="00324ED1">
        <w:t>5</w:t>
      </w:r>
      <w:r w:rsidR="009D079A" w:rsidRPr="00A24183">
        <w:t xml:space="preserve"> Страница билета</w:t>
      </w:r>
      <w:bookmarkEnd w:id="40"/>
    </w:p>
    <w:p w14:paraId="00448D12" w14:textId="71E7C5B9" w:rsidR="009D079A" w:rsidRPr="00A24183" w:rsidRDefault="009D079A" w:rsidP="00022263">
      <w:pPr>
        <w:pStyle w:val="Main"/>
        <w:spacing w:line="360" w:lineRule="auto"/>
        <w:ind w:firstLine="567"/>
        <w:rPr>
          <w:rFonts w:ascii="Times New Roman" w:hAnsi="Times New Roman" w:cs="Times New Roman"/>
        </w:rPr>
      </w:pPr>
      <w:r w:rsidRPr="00A24183">
        <w:rPr>
          <w:rFonts w:ascii="Times New Roman" w:hAnsi="Times New Roman" w:cs="Times New Roman"/>
        </w:rPr>
        <w:t>Содержит всю информацию о билете и кнопки: «Редактировать», «Удалить», «Сгенерировать», «Добавить к себе»</w:t>
      </w:r>
      <w:r w:rsidR="00324ED1">
        <w:rPr>
          <w:rFonts w:ascii="Times New Roman" w:hAnsi="Times New Roman" w:cs="Times New Roman"/>
        </w:rPr>
        <w:t>.</w:t>
      </w:r>
    </w:p>
    <w:p w14:paraId="60E4AA7A" w14:textId="40DAC5CB" w:rsidR="009D079A" w:rsidRDefault="003C4994" w:rsidP="00324ED1">
      <w:pPr>
        <w:pStyle w:val="Main"/>
        <w:spacing w:before="0"/>
        <w:jc w:val="center"/>
        <w:rPr>
          <w:rFonts w:ascii="Times New Roman" w:hAnsi="Times New Roman" w:cs="Times New Roman"/>
          <w:noProof/>
          <w:lang w:eastAsia="ru-RU" w:bidi="ar-SA"/>
        </w:rPr>
      </w:pPr>
      <w:r>
        <w:rPr>
          <w:rFonts w:ascii="Times New Roman" w:hAnsi="Times New Roman" w:cs="Times New Roman"/>
          <w:noProof/>
          <w:lang w:eastAsia="ru-RU" w:bidi="ar-SA"/>
        </w:rPr>
        <w:drawing>
          <wp:inline distT="0" distB="0" distL="0" distR="0" wp14:anchorId="02063B0B" wp14:editId="017E8FEE">
            <wp:extent cx="3383050" cy="2419350"/>
            <wp:effectExtent l="19050" t="19050" r="27305" b="19050"/>
            <wp:docPr id="2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rotWithShape="1">
                    <a:blip r:embed="rId42">
                      <a:extLst>
                        <a:ext uri="{28A0092B-C50C-407E-A947-70E740481C1C}">
                          <a14:useLocalDpi xmlns:a14="http://schemas.microsoft.com/office/drawing/2010/main" val="0"/>
                        </a:ext>
                      </a:extLst>
                    </a:blip>
                    <a:srcRect b="21787"/>
                    <a:stretch/>
                  </pic:blipFill>
                  <pic:spPr bwMode="auto">
                    <a:xfrm>
                      <a:off x="0" y="0"/>
                      <a:ext cx="3411858" cy="2439952"/>
                    </a:xfrm>
                    <a:prstGeom prst="rect">
                      <a:avLst/>
                    </a:prstGeom>
                    <a:solidFill>
                      <a:srgbClr val="FFFFFF"/>
                    </a:solidFill>
                    <a:ln w="9525" cap="flat" cmpd="sng" algn="ctr">
                      <a:solidFill>
                        <a:srgbClr val="5B9BD5"/>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6975DAC6" w14:textId="73C1988B" w:rsidR="003F6669" w:rsidRPr="0038580D" w:rsidRDefault="003F6669" w:rsidP="00894DA3">
      <w:pPr>
        <w:pStyle w:val="Main"/>
        <w:jc w:val="center"/>
        <w:rPr>
          <w:rFonts w:ascii="Times New Roman" w:hAnsi="Times New Roman" w:cs="Times New Roman"/>
          <w:b/>
        </w:rPr>
      </w:pPr>
      <w:r w:rsidRPr="0038580D">
        <w:rPr>
          <w:rFonts w:ascii="Times New Roman" w:hAnsi="Times New Roman" w:cs="Times New Roman"/>
          <w:b/>
        </w:rPr>
        <w:t xml:space="preserve">Рисунок </w:t>
      </w:r>
      <w:r w:rsidR="0038580D" w:rsidRPr="0038580D">
        <w:rPr>
          <w:rFonts w:ascii="Times New Roman" w:hAnsi="Times New Roman" w:cs="Times New Roman"/>
          <w:b/>
        </w:rPr>
        <w:t>2</w:t>
      </w:r>
      <w:r w:rsidR="00324ED1">
        <w:rPr>
          <w:rFonts w:ascii="Times New Roman" w:hAnsi="Times New Roman" w:cs="Times New Roman"/>
          <w:b/>
        </w:rPr>
        <w:t>4</w:t>
      </w:r>
      <w:r w:rsidR="0038580D">
        <w:rPr>
          <w:rFonts w:ascii="Times New Roman" w:hAnsi="Times New Roman" w:cs="Times New Roman"/>
          <w:b/>
        </w:rPr>
        <w:t xml:space="preserve"> - </w:t>
      </w:r>
      <w:r w:rsidR="0038580D" w:rsidRPr="0038580D">
        <w:rPr>
          <w:rFonts w:ascii="Times New Roman" w:hAnsi="Times New Roman" w:cs="Times New Roman"/>
        </w:rPr>
        <w:t>Страница билета</w:t>
      </w:r>
    </w:p>
    <w:p w14:paraId="4CDC3F53" w14:textId="16E4C051" w:rsidR="009D079A" w:rsidRPr="003468B2" w:rsidRDefault="0038580D" w:rsidP="00022263">
      <w:pPr>
        <w:pStyle w:val="3"/>
        <w:ind w:firstLine="567"/>
      </w:pPr>
      <w:bookmarkStart w:id="41" w:name="_Toc468649829"/>
      <w:r>
        <w:t>2.1.2.</w:t>
      </w:r>
      <w:r w:rsidR="00324ED1">
        <w:t>16</w:t>
      </w:r>
      <w:r>
        <w:t xml:space="preserve"> </w:t>
      </w:r>
      <w:r w:rsidRPr="00A24183">
        <w:t>Страница</w:t>
      </w:r>
      <w:r w:rsidR="009D079A" w:rsidRPr="00A24183">
        <w:t xml:space="preserve"> </w:t>
      </w:r>
      <w:r>
        <w:t>п</w:t>
      </w:r>
      <w:r w:rsidR="009D079A" w:rsidRPr="00A24183">
        <w:t>росмотр</w:t>
      </w:r>
      <w:r>
        <w:t>а</w:t>
      </w:r>
      <w:r w:rsidR="009D079A" w:rsidRPr="00A24183">
        <w:t xml:space="preserve"> сгенерированных вариантов</w:t>
      </w:r>
      <w:bookmarkEnd w:id="41"/>
    </w:p>
    <w:p w14:paraId="38762E1E" w14:textId="5FFC6CD3" w:rsidR="009D079A" w:rsidRPr="00F6059E" w:rsidRDefault="009D079A" w:rsidP="00022263">
      <w:pPr>
        <w:pStyle w:val="Main"/>
        <w:spacing w:line="360" w:lineRule="auto"/>
        <w:ind w:firstLine="567"/>
        <w:rPr>
          <w:rFonts w:ascii="Times New Roman" w:hAnsi="Times New Roman" w:cs="Times New Roman"/>
          <w:sz w:val="22"/>
        </w:rPr>
      </w:pPr>
      <w:r w:rsidRPr="00F6059E">
        <w:rPr>
          <w:rFonts w:ascii="Times New Roman" w:hAnsi="Times New Roman" w:cs="Times New Roman"/>
          <w:szCs w:val="28"/>
        </w:rPr>
        <w:t>Содержит всю информацию о генерации, панель для пред просмотра сгенерированных вариантов и ответов и фо</w:t>
      </w:r>
      <w:r>
        <w:rPr>
          <w:rFonts w:ascii="Times New Roman" w:hAnsi="Times New Roman" w:cs="Times New Roman"/>
          <w:szCs w:val="28"/>
        </w:rPr>
        <w:t xml:space="preserve">рмы для генерации PDF файла со </w:t>
      </w:r>
      <w:r w:rsidRPr="00F6059E">
        <w:rPr>
          <w:rFonts w:ascii="Times New Roman" w:hAnsi="Times New Roman" w:cs="Times New Roman"/>
          <w:szCs w:val="28"/>
        </w:rPr>
        <w:t>сгенерированными вариантами и ответами</w:t>
      </w:r>
      <w:r w:rsidR="00324ED1">
        <w:rPr>
          <w:rFonts w:ascii="Times New Roman" w:hAnsi="Times New Roman" w:cs="Times New Roman"/>
          <w:szCs w:val="28"/>
        </w:rPr>
        <w:t>.</w:t>
      </w:r>
    </w:p>
    <w:p w14:paraId="28D3FC02" w14:textId="326491D0" w:rsidR="009D079A" w:rsidRDefault="003C4994" w:rsidP="003B7C44">
      <w:pPr>
        <w:pStyle w:val="Main"/>
        <w:rPr>
          <w:rFonts w:ascii="Times New Roman" w:hAnsi="Times New Roman" w:cs="Times New Roman"/>
          <w:noProof/>
          <w:sz w:val="28"/>
          <w:szCs w:val="28"/>
          <w:lang w:eastAsia="ru-RU" w:bidi="ar-SA"/>
        </w:rPr>
      </w:pPr>
      <w:r>
        <w:rPr>
          <w:rFonts w:ascii="Times New Roman" w:hAnsi="Times New Roman" w:cs="Times New Roman"/>
          <w:noProof/>
          <w:sz w:val="28"/>
          <w:szCs w:val="28"/>
          <w:lang w:eastAsia="ru-RU" w:bidi="ar-SA"/>
        </w:rPr>
        <w:lastRenderedPageBreak/>
        <w:drawing>
          <wp:inline distT="0" distB="0" distL="0" distR="0" wp14:anchorId="483D81C4" wp14:editId="2949C00F">
            <wp:extent cx="6096000" cy="5924550"/>
            <wp:effectExtent l="19050" t="19050" r="19050" b="19050"/>
            <wp:docPr id="2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5924550"/>
                    </a:xfrm>
                    <a:prstGeom prst="rect">
                      <a:avLst/>
                    </a:prstGeom>
                    <a:solidFill>
                      <a:srgbClr val="FFFFFF"/>
                    </a:solidFill>
                    <a:ln w="9525" cmpd="sng">
                      <a:solidFill>
                        <a:srgbClr val="5B9BD5"/>
                      </a:solidFill>
                      <a:miter lim="800000"/>
                      <a:headEnd/>
                      <a:tailEnd/>
                    </a:ln>
                    <a:effectLst/>
                  </pic:spPr>
                </pic:pic>
              </a:graphicData>
            </a:graphic>
          </wp:inline>
        </w:drawing>
      </w:r>
    </w:p>
    <w:p w14:paraId="55A788ED" w14:textId="26FBBF13" w:rsidR="003C4994" w:rsidRDefault="003C4994" w:rsidP="00894DA3">
      <w:pPr>
        <w:pStyle w:val="Main"/>
        <w:jc w:val="center"/>
        <w:rPr>
          <w:rFonts w:ascii="Times New Roman" w:hAnsi="Times New Roman" w:cs="Times New Roman"/>
        </w:rPr>
      </w:pPr>
      <w:r w:rsidRPr="0038580D">
        <w:rPr>
          <w:rFonts w:ascii="Times New Roman" w:hAnsi="Times New Roman" w:cs="Times New Roman"/>
          <w:b/>
        </w:rPr>
        <w:t xml:space="preserve">Рисунок </w:t>
      </w:r>
      <w:r w:rsidR="0038580D" w:rsidRPr="0038580D">
        <w:rPr>
          <w:rFonts w:ascii="Times New Roman" w:hAnsi="Times New Roman" w:cs="Times New Roman"/>
          <w:b/>
        </w:rPr>
        <w:t>2</w:t>
      </w:r>
      <w:r w:rsidR="00324ED1">
        <w:rPr>
          <w:rFonts w:ascii="Times New Roman" w:hAnsi="Times New Roman" w:cs="Times New Roman"/>
          <w:b/>
        </w:rPr>
        <w:t>5</w:t>
      </w:r>
      <w:r w:rsidR="0038580D">
        <w:rPr>
          <w:rFonts w:ascii="Times New Roman" w:hAnsi="Times New Roman" w:cs="Times New Roman"/>
        </w:rPr>
        <w:t xml:space="preserve"> - </w:t>
      </w:r>
      <w:r w:rsidR="00FB3D17" w:rsidRPr="00FB3D17">
        <w:rPr>
          <w:rFonts w:ascii="Times New Roman" w:hAnsi="Times New Roman" w:cs="Times New Roman"/>
        </w:rPr>
        <w:t xml:space="preserve">Страница </w:t>
      </w:r>
      <w:r w:rsidR="0038580D" w:rsidRPr="0038580D">
        <w:rPr>
          <w:rFonts w:ascii="Times New Roman" w:hAnsi="Times New Roman" w:cs="Times New Roman"/>
        </w:rPr>
        <w:t>просмотра сгенерированных вариантов</w:t>
      </w:r>
    </w:p>
    <w:p w14:paraId="74B524B7" w14:textId="77777777" w:rsidR="003C4994" w:rsidRPr="00894DA3" w:rsidRDefault="003C4994" w:rsidP="00894DA3">
      <w:pPr>
        <w:pStyle w:val="Main"/>
        <w:jc w:val="center"/>
        <w:rPr>
          <w:rFonts w:ascii="Times New Roman" w:hAnsi="Times New Roman" w:cs="Times New Roman"/>
        </w:rPr>
      </w:pPr>
    </w:p>
    <w:p w14:paraId="39B566E2" w14:textId="77777777" w:rsidR="003C4994" w:rsidRPr="00022263" w:rsidRDefault="003C4994" w:rsidP="00022263">
      <w:pPr>
        <w:pStyle w:val="2"/>
        <w:spacing w:after="120"/>
        <w:ind w:firstLine="426"/>
        <w:rPr>
          <w:lang w:eastAsia="ru-RU"/>
        </w:rPr>
      </w:pPr>
      <w:bookmarkStart w:id="42" w:name="_Toc468649830"/>
      <w:r w:rsidRPr="00022263">
        <w:rPr>
          <w:lang w:eastAsia="ru-RU"/>
        </w:rPr>
        <w:t>2.2. Разработка структурной схемы программного продукта</w:t>
      </w:r>
      <w:bookmarkEnd w:id="42"/>
    </w:p>
    <w:p w14:paraId="7F38C9C2" w14:textId="5E8239ED" w:rsidR="003C4994" w:rsidRPr="003C4994" w:rsidRDefault="003C4994" w:rsidP="00022263">
      <w:pPr>
        <w:spacing w:after="0" w:line="360" w:lineRule="auto"/>
        <w:ind w:firstLine="426"/>
        <w:jc w:val="both"/>
        <w:rPr>
          <w:rFonts w:ascii="Times New Roman" w:eastAsia="Times New Roman" w:hAnsi="Times New Roman"/>
          <w:sz w:val="24"/>
          <w:szCs w:val="24"/>
          <w:lang w:eastAsia="ru-RU"/>
        </w:rPr>
      </w:pPr>
      <w:r w:rsidRPr="003C4994">
        <w:rPr>
          <w:rFonts w:ascii="Times New Roman" w:eastAsia="Times New Roman" w:hAnsi="Times New Roman"/>
          <w:sz w:val="24"/>
          <w:szCs w:val="24"/>
          <w:lang w:eastAsia="ru-RU"/>
        </w:rPr>
        <w:t xml:space="preserve">Произведем объектную декомпозицию предметной области и создадим структурную схему, отражающую состав и взаимодействие объектов программного продукта. Структурная схема программного продукта приведена на рисунке </w:t>
      </w:r>
      <w:r w:rsidR="00324ED1">
        <w:rPr>
          <w:rFonts w:ascii="Times New Roman" w:eastAsia="Times New Roman" w:hAnsi="Times New Roman"/>
          <w:sz w:val="24"/>
          <w:szCs w:val="24"/>
          <w:lang w:eastAsia="ru-RU"/>
        </w:rPr>
        <w:t>26</w:t>
      </w:r>
      <w:r w:rsidRPr="003C4994">
        <w:rPr>
          <w:rFonts w:ascii="Times New Roman" w:eastAsia="Times New Roman" w:hAnsi="Times New Roman"/>
          <w:sz w:val="24"/>
          <w:szCs w:val="24"/>
          <w:lang w:eastAsia="ru-RU"/>
        </w:rPr>
        <w:t>.</w:t>
      </w:r>
    </w:p>
    <w:p w14:paraId="40A119A1" w14:textId="07075E80" w:rsidR="003C4994" w:rsidRPr="003C4994" w:rsidRDefault="00883EE4" w:rsidP="003C4994">
      <w:pPr>
        <w:spacing w:after="0" w:line="360" w:lineRule="auto"/>
        <w:jc w:val="center"/>
        <w:rPr>
          <w:rFonts w:ascii="Times New Roman" w:eastAsia="Times New Roman" w:hAnsi="Times New Roman"/>
          <w:sz w:val="24"/>
          <w:szCs w:val="24"/>
          <w:lang w:eastAsia="ru-RU"/>
        </w:rPr>
      </w:pPr>
      <w:r>
        <w:object w:dxaOrig="12496" w:dyaOrig="8806" w14:anchorId="677A61F5">
          <v:shape id="_x0000_i1029" type="#_x0000_t75" style="width:473.25pt;height:367.5pt" o:ole="">
            <v:imagedata r:id="rId44" o:title="" cropleft="2348f" cropright="3573f"/>
          </v:shape>
          <o:OLEObject Type="Embed" ProgID="Visio.Drawing.15" ShapeID="_x0000_i1029" DrawAspect="Content" ObjectID="_1542648781" r:id="rId45"/>
        </w:object>
      </w:r>
    </w:p>
    <w:p w14:paraId="7F60FC97" w14:textId="372040B3" w:rsidR="003C4994" w:rsidRPr="003C4994" w:rsidRDefault="003C4994" w:rsidP="003C4994">
      <w:pPr>
        <w:spacing w:after="0" w:line="360" w:lineRule="auto"/>
        <w:jc w:val="center"/>
        <w:rPr>
          <w:rFonts w:ascii="Times New Roman" w:eastAsia="Times New Roman" w:hAnsi="Times New Roman"/>
          <w:sz w:val="24"/>
          <w:szCs w:val="24"/>
          <w:lang w:eastAsia="ru-RU"/>
        </w:rPr>
      </w:pPr>
      <w:r w:rsidRPr="003C4994">
        <w:rPr>
          <w:rFonts w:ascii="Times New Roman" w:eastAsia="Times New Roman" w:hAnsi="Times New Roman"/>
          <w:b/>
          <w:bCs/>
          <w:sz w:val="24"/>
          <w:szCs w:val="24"/>
          <w:lang w:eastAsia="ru-RU"/>
        </w:rPr>
        <w:t xml:space="preserve">Рисунок </w:t>
      </w:r>
      <w:r w:rsidR="00324ED1">
        <w:rPr>
          <w:rFonts w:ascii="Times New Roman" w:eastAsia="Times New Roman" w:hAnsi="Times New Roman"/>
          <w:b/>
          <w:bCs/>
          <w:sz w:val="24"/>
          <w:szCs w:val="24"/>
          <w:lang w:eastAsia="ru-RU"/>
        </w:rPr>
        <w:t>26</w:t>
      </w:r>
      <w:r w:rsidRPr="003C4994">
        <w:rPr>
          <w:rFonts w:ascii="Times New Roman" w:eastAsia="Times New Roman" w:hAnsi="Times New Roman"/>
          <w:b/>
          <w:bCs/>
          <w:sz w:val="24"/>
          <w:szCs w:val="24"/>
          <w:lang w:eastAsia="ru-RU"/>
        </w:rPr>
        <w:t xml:space="preserve"> –</w:t>
      </w:r>
      <w:r w:rsidRPr="003C4994">
        <w:rPr>
          <w:rFonts w:ascii="Times New Roman" w:eastAsia="Times New Roman" w:hAnsi="Times New Roman"/>
          <w:sz w:val="24"/>
          <w:szCs w:val="24"/>
          <w:lang w:eastAsia="ru-RU"/>
        </w:rPr>
        <w:t xml:space="preserve"> Структурная схема программного продукта</w:t>
      </w:r>
    </w:p>
    <w:p w14:paraId="67779AA9" w14:textId="3C23A1BE" w:rsidR="009D079A" w:rsidRPr="00022263" w:rsidRDefault="009D079A" w:rsidP="004B6D89">
      <w:pPr>
        <w:pStyle w:val="2"/>
        <w:spacing w:line="360" w:lineRule="auto"/>
        <w:ind w:left="426"/>
        <w:jc w:val="both"/>
        <w:rPr>
          <w:rFonts w:ascii="Times New Roman" w:hAnsi="Times New Roman"/>
          <w:sz w:val="24"/>
          <w:szCs w:val="24"/>
        </w:rPr>
      </w:pPr>
      <w:bookmarkStart w:id="43" w:name="_Toc467683062"/>
      <w:bookmarkStart w:id="44" w:name="_Toc468140543"/>
      <w:bookmarkStart w:id="45" w:name="_Toc468375038"/>
      <w:bookmarkStart w:id="46" w:name="_Toc468649831"/>
      <w:r w:rsidRPr="00022263">
        <w:rPr>
          <w:rFonts w:ascii="Times New Roman" w:hAnsi="Times New Roman"/>
          <w:sz w:val="24"/>
          <w:szCs w:val="24"/>
        </w:rPr>
        <w:t>2.3 Разработка схем алгоритмов модулей</w:t>
      </w:r>
      <w:bookmarkEnd w:id="43"/>
      <w:bookmarkEnd w:id="44"/>
      <w:bookmarkEnd w:id="45"/>
      <w:bookmarkEnd w:id="46"/>
    </w:p>
    <w:p w14:paraId="72753F9A" w14:textId="5558A73D" w:rsidR="009D079A" w:rsidRDefault="009D079A" w:rsidP="00022263">
      <w:pPr>
        <w:spacing w:line="360" w:lineRule="auto"/>
        <w:ind w:firstLine="426"/>
        <w:jc w:val="both"/>
        <w:rPr>
          <w:rFonts w:ascii="Times New Roman" w:hAnsi="Times New Roman"/>
          <w:sz w:val="24"/>
          <w:szCs w:val="24"/>
        </w:rPr>
      </w:pPr>
      <w:r w:rsidRPr="00E2594A">
        <w:rPr>
          <w:rFonts w:ascii="Times New Roman" w:hAnsi="Times New Roman"/>
          <w:sz w:val="24"/>
          <w:szCs w:val="24"/>
        </w:rPr>
        <w:t>Схемы алгоритмов позволяют представить в графическом виде взаимосвязи между структурами программы. Ниже приведены схемы алгоритмов модулей, которые составляют разрабатываемый программный продукт (модули, разработанные в рамках в данной курсовой работы). Это дает представление о необходимых для их функционирования данных.</w:t>
      </w:r>
    </w:p>
    <w:p w14:paraId="0F2D1271" w14:textId="2598ED85" w:rsidR="00417FA7" w:rsidRDefault="00EC3463" w:rsidP="00022263">
      <w:pPr>
        <w:spacing w:line="360" w:lineRule="auto"/>
        <w:ind w:firstLine="426"/>
        <w:jc w:val="both"/>
        <w:rPr>
          <w:rFonts w:ascii="Times New Roman" w:hAnsi="Times New Roman"/>
          <w:sz w:val="24"/>
          <w:szCs w:val="24"/>
        </w:rPr>
      </w:pPr>
      <w:r>
        <w:rPr>
          <w:rFonts w:ascii="Times New Roman" w:hAnsi="Times New Roman"/>
          <w:sz w:val="24"/>
          <w:szCs w:val="24"/>
        </w:rPr>
        <w:t>А</w:t>
      </w:r>
      <w:r w:rsidR="00417FA7">
        <w:rPr>
          <w:rFonts w:ascii="Times New Roman" w:hAnsi="Times New Roman"/>
          <w:sz w:val="24"/>
          <w:szCs w:val="24"/>
        </w:rPr>
        <w:t xml:space="preserve">лгоритм функции </w:t>
      </w:r>
      <w:r>
        <w:rPr>
          <w:rFonts w:ascii="Times New Roman" w:hAnsi="Times New Roman"/>
          <w:sz w:val="24"/>
          <w:szCs w:val="24"/>
        </w:rPr>
        <w:t>генерации</w:t>
      </w:r>
      <w:r w:rsidR="00417FA7">
        <w:rPr>
          <w:rFonts w:ascii="Times New Roman" w:hAnsi="Times New Roman"/>
          <w:sz w:val="24"/>
          <w:szCs w:val="24"/>
        </w:rPr>
        <w:t xml:space="preserve"> многовариантных задач для билета</w:t>
      </w:r>
      <w:r>
        <w:rPr>
          <w:rFonts w:ascii="Times New Roman" w:hAnsi="Times New Roman"/>
          <w:sz w:val="24"/>
          <w:szCs w:val="24"/>
        </w:rPr>
        <w:t xml:space="preserve"> и функции генерации ответов приведены на рисунках 27, 28 соответственно.</w:t>
      </w:r>
    </w:p>
    <w:p w14:paraId="7C5C02EA" w14:textId="77777777" w:rsidR="00EC3463" w:rsidRDefault="00EC3463" w:rsidP="00D96063">
      <w:pPr>
        <w:spacing w:after="0" w:line="360" w:lineRule="auto"/>
        <w:ind w:firstLine="425"/>
        <w:jc w:val="both"/>
        <w:rPr>
          <w:rFonts w:ascii="Times New Roman" w:hAnsi="Times New Roman"/>
          <w:sz w:val="24"/>
          <w:szCs w:val="24"/>
        </w:rPr>
      </w:pPr>
      <w:r>
        <w:rPr>
          <w:rFonts w:ascii="Times New Roman" w:hAnsi="Times New Roman"/>
          <w:sz w:val="24"/>
          <w:szCs w:val="24"/>
        </w:rPr>
        <w:t>На рисунке 29 приведены:</w:t>
      </w:r>
    </w:p>
    <w:p w14:paraId="0E0D0C2E" w14:textId="51E9A443" w:rsidR="00EC3463" w:rsidRPr="00D96063" w:rsidRDefault="00EC3463" w:rsidP="00D96063">
      <w:pPr>
        <w:spacing w:after="0" w:line="360" w:lineRule="auto"/>
        <w:ind w:firstLine="425"/>
        <w:jc w:val="both"/>
        <w:rPr>
          <w:rFonts w:ascii="Times New Roman" w:hAnsi="Times New Roman"/>
          <w:sz w:val="24"/>
          <w:szCs w:val="24"/>
        </w:rPr>
      </w:pPr>
      <w:r>
        <w:rPr>
          <w:rFonts w:ascii="Times New Roman" w:hAnsi="Times New Roman"/>
          <w:sz w:val="24"/>
          <w:szCs w:val="24"/>
        </w:rPr>
        <w:t>- алгоритм функции «</w:t>
      </w:r>
      <w:r>
        <w:rPr>
          <w:rFonts w:ascii="Times New Roman" w:hAnsi="Times New Roman"/>
          <w:sz w:val="24"/>
          <w:szCs w:val="24"/>
          <w:lang w:val="en-US"/>
        </w:rPr>
        <w:t>calculate</w:t>
      </w:r>
      <w:r>
        <w:rPr>
          <w:rFonts w:ascii="Times New Roman" w:hAnsi="Times New Roman"/>
          <w:sz w:val="24"/>
          <w:szCs w:val="24"/>
        </w:rPr>
        <w:t>», которая отправляет</w:t>
      </w:r>
      <w:r w:rsidR="00D96063">
        <w:rPr>
          <w:rFonts w:ascii="Times New Roman" w:hAnsi="Times New Roman"/>
          <w:sz w:val="24"/>
          <w:szCs w:val="24"/>
        </w:rPr>
        <w:t xml:space="preserve"> запрос на вычисление</w:t>
      </w:r>
      <w:r>
        <w:rPr>
          <w:rFonts w:ascii="Times New Roman" w:hAnsi="Times New Roman"/>
          <w:sz w:val="24"/>
          <w:szCs w:val="24"/>
        </w:rPr>
        <w:t xml:space="preserve"> выражени</w:t>
      </w:r>
      <w:r w:rsidR="00D96063">
        <w:rPr>
          <w:rFonts w:ascii="Times New Roman" w:hAnsi="Times New Roman"/>
          <w:sz w:val="24"/>
          <w:szCs w:val="24"/>
        </w:rPr>
        <w:t>я</w:t>
      </w:r>
      <w:r>
        <w:rPr>
          <w:rFonts w:ascii="Times New Roman" w:hAnsi="Times New Roman"/>
          <w:sz w:val="24"/>
          <w:szCs w:val="24"/>
        </w:rPr>
        <w:t xml:space="preserve"> на внешний сервис</w:t>
      </w:r>
      <w:r w:rsidRPr="00EC3463">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lang w:val="en-US"/>
        </w:rPr>
        <w:t>WolframAlfa</w:t>
      </w:r>
      <w:r>
        <w:rPr>
          <w:rFonts w:ascii="Times New Roman" w:hAnsi="Times New Roman"/>
          <w:sz w:val="24"/>
          <w:szCs w:val="24"/>
        </w:rPr>
        <w:t>»</w:t>
      </w:r>
      <w:r w:rsidR="00D96063">
        <w:rPr>
          <w:rFonts w:ascii="Times New Roman" w:hAnsi="Times New Roman"/>
          <w:sz w:val="24"/>
          <w:szCs w:val="24"/>
        </w:rPr>
        <w:t xml:space="preserve"> и получает ответ от него. Для большей производительности, в функции реализовано кэширование ответов.</w:t>
      </w:r>
    </w:p>
    <w:p w14:paraId="24A45A36" w14:textId="41B171C2" w:rsidR="00C72262" w:rsidRPr="00C3248C" w:rsidRDefault="00D96063" w:rsidP="00D96063">
      <w:pPr>
        <w:spacing w:after="0" w:line="360" w:lineRule="auto"/>
        <w:ind w:firstLine="425"/>
        <w:jc w:val="both"/>
        <w:rPr>
          <w:rFonts w:ascii="Times New Roman" w:hAnsi="Times New Roman"/>
          <w:sz w:val="24"/>
          <w:szCs w:val="24"/>
        </w:rPr>
      </w:pPr>
      <w:r>
        <w:rPr>
          <w:rFonts w:ascii="Times New Roman" w:hAnsi="Times New Roman"/>
          <w:sz w:val="24"/>
          <w:szCs w:val="24"/>
        </w:rPr>
        <w:t>- алгоритм функции «pa</w:t>
      </w:r>
      <w:r>
        <w:rPr>
          <w:rFonts w:ascii="Times New Roman" w:hAnsi="Times New Roman"/>
          <w:sz w:val="24"/>
          <w:szCs w:val="24"/>
          <w:lang w:val="en-US"/>
        </w:rPr>
        <w:t>ste</w:t>
      </w:r>
      <w:r w:rsidRPr="00D96063">
        <w:rPr>
          <w:rFonts w:ascii="Times New Roman" w:hAnsi="Times New Roman"/>
          <w:sz w:val="24"/>
          <w:szCs w:val="24"/>
        </w:rPr>
        <w:t>_</w:t>
      </w:r>
      <w:r>
        <w:rPr>
          <w:rFonts w:ascii="Times New Roman" w:hAnsi="Times New Roman"/>
          <w:sz w:val="24"/>
          <w:szCs w:val="24"/>
          <w:lang w:val="en-US"/>
        </w:rPr>
        <w:t>variables</w:t>
      </w:r>
      <w:r>
        <w:rPr>
          <w:rFonts w:ascii="Times New Roman" w:hAnsi="Times New Roman"/>
          <w:sz w:val="24"/>
          <w:szCs w:val="24"/>
        </w:rPr>
        <w:t xml:space="preserve">», которая вставляет сгенерированные переменные в текст. В функции выполняется сортировка сгенерированных переменных по имени для реализации </w:t>
      </w:r>
      <w:r w:rsidRPr="00D96063">
        <w:rPr>
          <w:rFonts w:ascii="Times New Roman" w:hAnsi="Times New Roman"/>
          <w:sz w:val="24"/>
          <w:szCs w:val="24"/>
        </w:rPr>
        <w:t>“</w:t>
      </w:r>
      <w:r>
        <w:rPr>
          <w:rFonts w:ascii="Times New Roman" w:hAnsi="Times New Roman"/>
          <w:sz w:val="24"/>
          <w:szCs w:val="24"/>
        </w:rPr>
        <w:t>жадности</w:t>
      </w:r>
      <w:r w:rsidRPr="00D96063">
        <w:rPr>
          <w:rFonts w:ascii="Times New Roman" w:hAnsi="Times New Roman"/>
          <w:sz w:val="24"/>
          <w:szCs w:val="24"/>
        </w:rPr>
        <w:t>”</w:t>
      </w:r>
      <w:r w:rsidR="004B6D89">
        <w:rPr>
          <w:rFonts w:ascii="Times New Roman" w:hAnsi="Times New Roman"/>
          <w:sz w:val="24"/>
          <w:szCs w:val="24"/>
        </w:rPr>
        <w:t xml:space="preserve"> переменных</w:t>
      </w:r>
      <w:r>
        <w:rPr>
          <w:rFonts w:ascii="Times New Roman" w:hAnsi="Times New Roman"/>
          <w:sz w:val="24"/>
          <w:szCs w:val="24"/>
        </w:rPr>
        <w:t xml:space="preserve">, т.е. </w:t>
      </w:r>
      <w:r w:rsidR="004B6D89">
        <w:rPr>
          <w:rFonts w:ascii="Times New Roman" w:hAnsi="Times New Roman"/>
          <w:sz w:val="24"/>
          <w:szCs w:val="24"/>
        </w:rPr>
        <w:t>чтобы переменные с длинными именами не затирались переменными с более короткими именами</w:t>
      </w:r>
      <w:r>
        <w:rPr>
          <w:rFonts w:ascii="Times New Roman" w:hAnsi="Times New Roman"/>
          <w:sz w:val="24"/>
          <w:szCs w:val="24"/>
        </w:rPr>
        <w:t>.</w:t>
      </w:r>
    </w:p>
    <w:p w14:paraId="43D509BE" w14:textId="0A9BB062" w:rsidR="00346C13" w:rsidRDefault="00C3248C" w:rsidP="00417FA7">
      <w:pPr>
        <w:spacing w:after="0" w:line="360" w:lineRule="auto"/>
        <w:jc w:val="both"/>
      </w:pPr>
      <w:r>
        <w:object w:dxaOrig="11206" w:dyaOrig="14296" w14:anchorId="2AFB8928">
          <v:shape id="_x0000_i1030" type="#_x0000_t75" style="width:481.5pt;height:615pt" o:ole="">
            <v:imagedata r:id="rId46" o:title=""/>
          </v:shape>
          <o:OLEObject Type="Embed" ProgID="Visio.Drawing.15" ShapeID="_x0000_i1030" DrawAspect="Content" ObjectID="_1542648782" r:id="rId47"/>
        </w:object>
      </w:r>
    </w:p>
    <w:p w14:paraId="4C668040" w14:textId="3AA1E677" w:rsidR="00417FA7" w:rsidRDefault="00F36748" w:rsidP="0038580D">
      <w:pPr>
        <w:spacing w:line="360" w:lineRule="auto"/>
        <w:jc w:val="center"/>
        <w:rPr>
          <w:rFonts w:ascii="Times New Roman" w:hAnsi="Times New Roman"/>
          <w:sz w:val="24"/>
          <w:szCs w:val="24"/>
        </w:rPr>
      </w:pPr>
      <w:r w:rsidRPr="0038580D">
        <w:rPr>
          <w:rFonts w:ascii="Times New Roman" w:hAnsi="Times New Roman"/>
          <w:b/>
          <w:sz w:val="24"/>
          <w:szCs w:val="24"/>
        </w:rPr>
        <w:t>Р</w:t>
      </w:r>
      <w:r w:rsidR="00417FA7" w:rsidRPr="0038580D">
        <w:rPr>
          <w:rFonts w:ascii="Times New Roman" w:hAnsi="Times New Roman"/>
          <w:b/>
          <w:sz w:val="24"/>
          <w:szCs w:val="24"/>
        </w:rPr>
        <w:t>исун</w:t>
      </w:r>
      <w:r w:rsidRPr="0038580D">
        <w:rPr>
          <w:rFonts w:ascii="Times New Roman" w:hAnsi="Times New Roman"/>
          <w:b/>
          <w:sz w:val="24"/>
          <w:szCs w:val="24"/>
        </w:rPr>
        <w:t>ок</w:t>
      </w:r>
      <w:r w:rsidR="00417FA7" w:rsidRPr="0038580D">
        <w:rPr>
          <w:rFonts w:ascii="Times New Roman" w:hAnsi="Times New Roman"/>
          <w:b/>
          <w:sz w:val="24"/>
          <w:szCs w:val="24"/>
        </w:rPr>
        <w:t xml:space="preserve"> </w:t>
      </w:r>
      <w:r w:rsidR="00324ED1">
        <w:rPr>
          <w:rFonts w:ascii="Times New Roman" w:hAnsi="Times New Roman"/>
          <w:b/>
          <w:sz w:val="24"/>
          <w:szCs w:val="24"/>
        </w:rPr>
        <w:t>27</w:t>
      </w:r>
      <w:r w:rsidR="00417FA7">
        <w:rPr>
          <w:rFonts w:ascii="Times New Roman" w:hAnsi="Times New Roman"/>
          <w:sz w:val="24"/>
          <w:szCs w:val="24"/>
        </w:rPr>
        <w:t xml:space="preserve"> </w:t>
      </w:r>
      <w:r>
        <w:rPr>
          <w:rFonts w:ascii="Times New Roman" w:hAnsi="Times New Roman"/>
          <w:sz w:val="24"/>
          <w:szCs w:val="24"/>
        </w:rPr>
        <w:t xml:space="preserve">– </w:t>
      </w:r>
      <w:r w:rsidR="00FB3D17">
        <w:rPr>
          <w:rFonts w:ascii="Times New Roman" w:hAnsi="Times New Roman"/>
          <w:sz w:val="24"/>
          <w:szCs w:val="24"/>
        </w:rPr>
        <w:t>А</w:t>
      </w:r>
      <w:r w:rsidR="00417FA7">
        <w:rPr>
          <w:rFonts w:ascii="Times New Roman" w:hAnsi="Times New Roman"/>
          <w:sz w:val="24"/>
          <w:szCs w:val="24"/>
        </w:rPr>
        <w:t xml:space="preserve">лгоритм функции </w:t>
      </w:r>
      <w:r w:rsidR="00C72262">
        <w:rPr>
          <w:rFonts w:ascii="Times New Roman" w:hAnsi="Times New Roman"/>
          <w:sz w:val="24"/>
          <w:szCs w:val="24"/>
        </w:rPr>
        <w:t>генерации</w:t>
      </w:r>
      <w:r w:rsidR="00417FA7">
        <w:rPr>
          <w:rFonts w:ascii="Times New Roman" w:hAnsi="Times New Roman"/>
          <w:sz w:val="24"/>
          <w:szCs w:val="24"/>
        </w:rPr>
        <w:t xml:space="preserve"> многовариантных задач для билета</w:t>
      </w:r>
    </w:p>
    <w:p w14:paraId="31569F2D" w14:textId="2257FD7D" w:rsidR="00C72262" w:rsidRDefault="00C72262" w:rsidP="0038580D">
      <w:pPr>
        <w:spacing w:line="360" w:lineRule="auto"/>
        <w:jc w:val="center"/>
      </w:pPr>
      <w:r>
        <w:object w:dxaOrig="11176" w:dyaOrig="14581" w14:anchorId="36FF50BB">
          <v:shape id="_x0000_i1031" type="#_x0000_t75" style="width:481.5pt;height:628.5pt" o:ole="">
            <v:imagedata r:id="rId48" o:title=""/>
          </v:shape>
          <o:OLEObject Type="Embed" ProgID="Visio.Drawing.15" ShapeID="_x0000_i1031" DrawAspect="Content" ObjectID="_1542648783" r:id="rId49"/>
        </w:object>
      </w:r>
    </w:p>
    <w:p w14:paraId="4C74C767" w14:textId="2E653E57" w:rsidR="00C72262" w:rsidRDefault="00C72262" w:rsidP="00C72262">
      <w:pPr>
        <w:spacing w:line="360" w:lineRule="auto"/>
        <w:jc w:val="center"/>
        <w:rPr>
          <w:rFonts w:ascii="Times New Roman" w:hAnsi="Times New Roman"/>
          <w:sz w:val="24"/>
          <w:szCs w:val="24"/>
        </w:rPr>
      </w:pPr>
      <w:r w:rsidRPr="0038580D">
        <w:rPr>
          <w:rFonts w:ascii="Times New Roman" w:hAnsi="Times New Roman"/>
          <w:b/>
          <w:sz w:val="24"/>
          <w:szCs w:val="24"/>
        </w:rPr>
        <w:t xml:space="preserve">Рисунок </w:t>
      </w:r>
      <w:r>
        <w:rPr>
          <w:rFonts w:ascii="Times New Roman" w:hAnsi="Times New Roman"/>
          <w:b/>
          <w:sz w:val="24"/>
          <w:szCs w:val="24"/>
        </w:rPr>
        <w:t>28</w:t>
      </w:r>
      <w:r>
        <w:rPr>
          <w:rFonts w:ascii="Times New Roman" w:hAnsi="Times New Roman"/>
          <w:sz w:val="24"/>
          <w:szCs w:val="24"/>
        </w:rPr>
        <w:t xml:space="preserve"> – </w:t>
      </w:r>
      <w:r w:rsidR="00FB3D17">
        <w:rPr>
          <w:rFonts w:ascii="Times New Roman" w:hAnsi="Times New Roman"/>
          <w:sz w:val="24"/>
          <w:szCs w:val="24"/>
        </w:rPr>
        <w:t>А</w:t>
      </w:r>
      <w:r>
        <w:rPr>
          <w:rFonts w:ascii="Times New Roman" w:hAnsi="Times New Roman"/>
          <w:sz w:val="24"/>
          <w:szCs w:val="24"/>
        </w:rPr>
        <w:t>лгоритм функции генерации ответов</w:t>
      </w:r>
    </w:p>
    <w:p w14:paraId="684F7CD4" w14:textId="77777777" w:rsidR="00C72262" w:rsidRDefault="00C72262" w:rsidP="0038580D">
      <w:pPr>
        <w:spacing w:line="360" w:lineRule="auto"/>
        <w:jc w:val="center"/>
      </w:pPr>
    </w:p>
    <w:p w14:paraId="1D0DCE63" w14:textId="0D5FBAA8" w:rsidR="00C72262" w:rsidRDefault="00C72262" w:rsidP="0038580D">
      <w:pPr>
        <w:spacing w:line="360" w:lineRule="auto"/>
        <w:jc w:val="center"/>
      </w:pPr>
      <w:r>
        <w:object w:dxaOrig="7741" w:dyaOrig="6496" w14:anchorId="502DF012">
          <v:shape id="_x0000_i1032" type="#_x0000_t75" style="width:387pt;height:324.75pt" o:ole="">
            <v:imagedata r:id="rId50" o:title=""/>
          </v:shape>
          <o:OLEObject Type="Embed" ProgID="Visio.Drawing.15" ShapeID="_x0000_i1032" DrawAspect="Content" ObjectID="_1542648784" r:id="rId51"/>
        </w:object>
      </w:r>
    </w:p>
    <w:p w14:paraId="0C819C96" w14:textId="37646424" w:rsidR="00C72262" w:rsidRDefault="00C72262" w:rsidP="00C72262">
      <w:pPr>
        <w:spacing w:after="0" w:line="360" w:lineRule="auto"/>
        <w:jc w:val="center"/>
        <w:rPr>
          <w:rFonts w:ascii="Times New Roman" w:hAnsi="Times New Roman"/>
          <w:sz w:val="24"/>
          <w:szCs w:val="24"/>
        </w:rPr>
      </w:pPr>
      <w:r w:rsidRPr="0038580D">
        <w:rPr>
          <w:rFonts w:ascii="Times New Roman" w:hAnsi="Times New Roman"/>
          <w:b/>
          <w:sz w:val="24"/>
          <w:szCs w:val="24"/>
        </w:rPr>
        <w:t xml:space="preserve">Рисунок </w:t>
      </w:r>
      <w:r>
        <w:rPr>
          <w:rFonts w:ascii="Times New Roman" w:hAnsi="Times New Roman"/>
          <w:b/>
          <w:sz w:val="24"/>
          <w:szCs w:val="24"/>
        </w:rPr>
        <w:t>29</w:t>
      </w:r>
      <w:r>
        <w:rPr>
          <w:rFonts w:ascii="Times New Roman" w:hAnsi="Times New Roman"/>
          <w:sz w:val="24"/>
          <w:szCs w:val="24"/>
        </w:rPr>
        <w:t xml:space="preserve"> – </w:t>
      </w:r>
      <w:r w:rsidR="00FB3D17">
        <w:rPr>
          <w:rFonts w:ascii="Times New Roman" w:hAnsi="Times New Roman"/>
          <w:sz w:val="24"/>
          <w:szCs w:val="24"/>
        </w:rPr>
        <w:t>А</w:t>
      </w:r>
      <w:r>
        <w:rPr>
          <w:rFonts w:ascii="Times New Roman" w:hAnsi="Times New Roman"/>
          <w:sz w:val="24"/>
          <w:szCs w:val="24"/>
        </w:rPr>
        <w:t>лгоритмы функци</w:t>
      </w:r>
      <w:r w:rsidRPr="00C72262">
        <w:rPr>
          <w:rFonts w:ascii="Times New Roman" w:hAnsi="Times New Roman"/>
          <w:sz w:val="24"/>
          <w:szCs w:val="24"/>
        </w:rPr>
        <w:t>й</w:t>
      </w:r>
      <w:r>
        <w:rPr>
          <w:rFonts w:ascii="Times New Roman" w:hAnsi="Times New Roman"/>
          <w:sz w:val="24"/>
          <w:szCs w:val="24"/>
        </w:rPr>
        <w:t xml:space="preserve"> вычисления по формуле </w:t>
      </w:r>
    </w:p>
    <w:p w14:paraId="79040721" w14:textId="19F10ED9" w:rsidR="00C72262" w:rsidRPr="00417FA7" w:rsidRDefault="00C72262" w:rsidP="00C72262">
      <w:pPr>
        <w:spacing w:after="0" w:line="360" w:lineRule="auto"/>
        <w:jc w:val="center"/>
        <w:rPr>
          <w:rFonts w:ascii="Times New Roman" w:hAnsi="Times New Roman"/>
          <w:sz w:val="24"/>
          <w:szCs w:val="24"/>
        </w:rPr>
      </w:pPr>
      <w:r>
        <w:rPr>
          <w:rFonts w:ascii="Times New Roman" w:hAnsi="Times New Roman"/>
          <w:sz w:val="24"/>
          <w:szCs w:val="24"/>
        </w:rPr>
        <w:t>и функции вставки сгенерированных переменных в текст</w:t>
      </w:r>
    </w:p>
    <w:p w14:paraId="1715DA9A" w14:textId="77777777" w:rsidR="009D079A" w:rsidRPr="00022263" w:rsidRDefault="009D079A" w:rsidP="00022263">
      <w:pPr>
        <w:pStyle w:val="2"/>
        <w:spacing w:line="360" w:lineRule="auto"/>
        <w:ind w:firstLine="426"/>
        <w:rPr>
          <w:rFonts w:ascii="Times New Roman" w:hAnsi="Times New Roman"/>
          <w:sz w:val="24"/>
          <w:szCs w:val="24"/>
        </w:rPr>
      </w:pPr>
      <w:bookmarkStart w:id="47" w:name="_Toc468375042"/>
      <w:bookmarkStart w:id="48" w:name="_Toc468649832"/>
      <w:r w:rsidRPr="00022263">
        <w:rPr>
          <w:rFonts w:ascii="Times New Roman" w:hAnsi="Times New Roman"/>
          <w:sz w:val="24"/>
          <w:szCs w:val="24"/>
        </w:rPr>
        <w:t>2.4 Разработка диаграммы размещения</w:t>
      </w:r>
      <w:bookmarkEnd w:id="47"/>
      <w:bookmarkEnd w:id="48"/>
    </w:p>
    <w:p w14:paraId="3C700FE6" w14:textId="3D6626DA" w:rsidR="009D079A" w:rsidRPr="00E2594A" w:rsidRDefault="009D079A" w:rsidP="00022263">
      <w:pPr>
        <w:spacing w:line="360" w:lineRule="auto"/>
        <w:ind w:firstLine="426"/>
        <w:jc w:val="both"/>
        <w:rPr>
          <w:rFonts w:ascii="Times New Roman" w:hAnsi="Times New Roman"/>
          <w:color w:val="000000"/>
          <w:sz w:val="24"/>
          <w:szCs w:val="24"/>
          <w:shd w:val="clear" w:color="auto" w:fill="FFFFFF"/>
        </w:rPr>
      </w:pPr>
      <w:r w:rsidRPr="00E2594A">
        <w:rPr>
          <w:rFonts w:ascii="Times New Roman" w:hAnsi="Times New Roman"/>
          <w:sz w:val="24"/>
          <w:szCs w:val="24"/>
        </w:rPr>
        <w:t>При физическом проектировании распределенных систем необходимо определить, каким образом будут размещены программные компоненты на реальном оборудовании в локальной или глобальной сетях. Чтобы ф</w:t>
      </w:r>
      <w:r w:rsidRPr="00E2594A">
        <w:rPr>
          <w:rFonts w:ascii="Times New Roman" w:hAnsi="Times New Roman"/>
          <w:color w:val="000000"/>
          <w:sz w:val="24"/>
          <w:szCs w:val="24"/>
          <w:shd w:val="clear" w:color="auto" w:fill="FFFFFF"/>
        </w:rPr>
        <w:t xml:space="preserve">изическое представление программной системы было полным, надо было предоставить информацию о том, как осуществляется физическая взаимосвязь между программными и аппаратными компонентами системы. </w:t>
      </w:r>
      <w:r w:rsidRPr="00E2594A">
        <w:rPr>
          <w:rFonts w:ascii="Times New Roman" w:hAnsi="Times New Roman"/>
          <w:color w:val="000000"/>
          <w:sz w:val="24"/>
          <w:szCs w:val="24"/>
          <w:shd w:val="clear" w:color="auto" w:fill="FFFFFF"/>
        </w:rPr>
        <w:tab/>
        <w:t xml:space="preserve">Разработанное веб-приложение использует двухзвенную клиент-серверную архитектуру (Рисунок </w:t>
      </w:r>
      <w:r w:rsidR="003A7ACC">
        <w:rPr>
          <w:rFonts w:ascii="Times New Roman" w:hAnsi="Times New Roman"/>
          <w:color w:val="000000"/>
          <w:sz w:val="24"/>
          <w:szCs w:val="24"/>
          <w:shd w:val="clear" w:color="auto" w:fill="FFFFFF"/>
        </w:rPr>
        <w:t>30</w:t>
      </w:r>
      <w:r w:rsidRPr="00E2594A">
        <w:rPr>
          <w:rFonts w:ascii="Times New Roman" w:hAnsi="Times New Roman"/>
          <w:color w:val="000000"/>
          <w:sz w:val="24"/>
          <w:szCs w:val="24"/>
          <w:shd w:val="clear" w:color="auto" w:fill="FFFFFF"/>
        </w:rPr>
        <w:t>).</w:t>
      </w:r>
    </w:p>
    <w:p w14:paraId="321ECF1C" w14:textId="1F1FE67E" w:rsidR="009D079A" w:rsidRPr="008D5A9F" w:rsidRDefault="003C4994" w:rsidP="00E2594A">
      <w:pPr>
        <w:spacing w:line="360" w:lineRule="auto"/>
        <w:jc w:val="center"/>
        <w:rPr>
          <w:color w:val="000000"/>
          <w:sz w:val="24"/>
          <w:szCs w:val="24"/>
          <w:shd w:val="clear" w:color="auto" w:fill="FFFFFF"/>
        </w:rPr>
      </w:pPr>
      <w:r>
        <w:rPr>
          <w:noProof/>
          <w:sz w:val="24"/>
          <w:szCs w:val="24"/>
          <w:lang w:eastAsia="ru-RU"/>
        </w:rPr>
        <w:drawing>
          <wp:inline distT="0" distB="0" distL="0" distR="0" wp14:anchorId="7AA81A03" wp14:editId="0C610CA7">
            <wp:extent cx="4100513" cy="1952625"/>
            <wp:effectExtent l="0" t="0" r="0" b="0"/>
            <wp:docPr id="29" name="Рисунок 41" descr="http://www.4stud.info/networking/img/2-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http://www.4stud.info/networking/img/2-tier.png"/>
                    <pic:cNvPicPr>
                      <a:picLocks noChangeAspect="1" noChangeArrowheads="1"/>
                    </pic:cNvPicPr>
                  </pic:nvPicPr>
                  <pic:blipFill>
                    <a:blip r:embed="rId52">
                      <a:extLst>
                        <a:ext uri="{28A0092B-C50C-407E-A947-70E740481C1C}">
                          <a14:useLocalDpi xmlns:a14="http://schemas.microsoft.com/office/drawing/2010/main" val="0"/>
                        </a:ext>
                      </a:extLst>
                    </a:blip>
                    <a:srcRect t="9444" b="11913"/>
                    <a:stretch>
                      <a:fillRect/>
                    </a:stretch>
                  </pic:blipFill>
                  <pic:spPr bwMode="auto">
                    <a:xfrm>
                      <a:off x="0" y="0"/>
                      <a:ext cx="4116820" cy="1960390"/>
                    </a:xfrm>
                    <a:prstGeom prst="rect">
                      <a:avLst/>
                    </a:prstGeom>
                    <a:noFill/>
                    <a:ln>
                      <a:noFill/>
                    </a:ln>
                  </pic:spPr>
                </pic:pic>
              </a:graphicData>
            </a:graphic>
          </wp:inline>
        </w:drawing>
      </w:r>
    </w:p>
    <w:p w14:paraId="62FC35DE" w14:textId="0E0BFEEA" w:rsidR="009D079A" w:rsidRPr="00E2594A" w:rsidRDefault="009D079A" w:rsidP="00E2594A">
      <w:pPr>
        <w:spacing w:line="360" w:lineRule="auto"/>
        <w:jc w:val="center"/>
        <w:rPr>
          <w:rFonts w:ascii="Times New Roman" w:hAnsi="Times New Roman"/>
          <w:color w:val="000000"/>
          <w:sz w:val="24"/>
          <w:szCs w:val="24"/>
          <w:shd w:val="clear" w:color="auto" w:fill="FFFFFF"/>
        </w:rPr>
      </w:pPr>
      <w:r w:rsidRPr="0038580D">
        <w:rPr>
          <w:rFonts w:ascii="Times New Roman" w:hAnsi="Times New Roman"/>
          <w:b/>
          <w:color w:val="000000"/>
          <w:sz w:val="24"/>
          <w:szCs w:val="24"/>
          <w:shd w:val="clear" w:color="auto" w:fill="FFFFFF"/>
        </w:rPr>
        <w:t xml:space="preserve">Рисунок </w:t>
      </w:r>
      <w:r w:rsidR="004B6D89">
        <w:rPr>
          <w:rFonts w:ascii="Times New Roman" w:hAnsi="Times New Roman"/>
          <w:b/>
          <w:color w:val="000000"/>
          <w:sz w:val="24"/>
          <w:szCs w:val="24"/>
          <w:shd w:val="clear" w:color="auto" w:fill="FFFFFF"/>
        </w:rPr>
        <w:t>30</w:t>
      </w:r>
      <w:r w:rsidRPr="00E2594A">
        <w:rPr>
          <w:rFonts w:ascii="Times New Roman" w:hAnsi="Times New Roman"/>
          <w:color w:val="000000"/>
          <w:sz w:val="24"/>
          <w:szCs w:val="24"/>
          <w:shd w:val="clear" w:color="auto" w:fill="FFFFFF"/>
        </w:rPr>
        <w:t xml:space="preserve"> - Двухзвенная архитектура «клиент-сервер»</w:t>
      </w:r>
    </w:p>
    <w:p w14:paraId="00AB778B" w14:textId="3D423861" w:rsidR="009D079A" w:rsidRPr="00E2594A" w:rsidRDefault="009D079A" w:rsidP="00022263">
      <w:pPr>
        <w:spacing w:line="360" w:lineRule="auto"/>
        <w:ind w:firstLine="426"/>
        <w:jc w:val="both"/>
        <w:rPr>
          <w:rFonts w:ascii="Times New Roman" w:hAnsi="Times New Roman"/>
          <w:color w:val="000000"/>
          <w:sz w:val="24"/>
          <w:szCs w:val="24"/>
          <w:shd w:val="clear" w:color="auto" w:fill="FFFFFF"/>
        </w:rPr>
      </w:pPr>
      <w:r w:rsidRPr="00E2594A">
        <w:rPr>
          <w:rFonts w:ascii="Times New Roman" w:hAnsi="Times New Roman"/>
          <w:color w:val="000000"/>
          <w:sz w:val="24"/>
          <w:szCs w:val="24"/>
          <w:shd w:val="clear" w:color="auto" w:fill="FFFFFF"/>
        </w:rPr>
        <w:lastRenderedPageBreak/>
        <w:t>Для того, чтобы подробнее описать разработанное веб-приложение, составлена диаграмма размещений, отражающая физическую структуру и взаимосвязи между компонентами созданной системы. На диаграмме показаны: существующие аппаратные компоненты («узлы»), программные компоненты, работающие на каждом из них; и то, как различные части этой системы соединены друг с другом.</w:t>
      </w:r>
    </w:p>
    <w:p w14:paraId="4D15C691" w14:textId="1CEBDD37" w:rsidR="009D079A" w:rsidRPr="00E2594A" w:rsidRDefault="009D079A" w:rsidP="00022263">
      <w:pPr>
        <w:spacing w:line="360" w:lineRule="auto"/>
        <w:ind w:firstLine="426"/>
        <w:jc w:val="both"/>
        <w:rPr>
          <w:rFonts w:ascii="Times New Roman" w:hAnsi="Times New Roman"/>
          <w:sz w:val="24"/>
          <w:szCs w:val="24"/>
        </w:rPr>
      </w:pPr>
      <w:r w:rsidRPr="00E2594A">
        <w:rPr>
          <w:rFonts w:ascii="Times New Roman" w:hAnsi="Times New Roman"/>
          <w:color w:val="000000"/>
          <w:sz w:val="24"/>
          <w:szCs w:val="24"/>
          <w:shd w:val="clear" w:color="auto" w:fill="FFFFFF"/>
        </w:rPr>
        <w:t xml:space="preserve">На рисунке </w:t>
      </w:r>
      <w:r w:rsidR="003A7ACC">
        <w:rPr>
          <w:rFonts w:ascii="Times New Roman" w:hAnsi="Times New Roman"/>
          <w:color w:val="000000"/>
          <w:sz w:val="24"/>
          <w:szCs w:val="24"/>
          <w:shd w:val="clear" w:color="auto" w:fill="FFFFFF"/>
        </w:rPr>
        <w:t>31</w:t>
      </w:r>
      <w:r w:rsidRPr="00E2594A">
        <w:rPr>
          <w:rFonts w:ascii="Times New Roman" w:hAnsi="Times New Roman"/>
          <w:color w:val="000000"/>
          <w:sz w:val="24"/>
          <w:szCs w:val="24"/>
          <w:shd w:val="clear" w:color="auto" w:fill="FFFFFF"/>
        </w:rPr>
        <w:t xml:space="preserve"> можно видеть диаграмму разм</w:t>
      </w:r>
      <w:r w:rsidR="005B4924">
        <w:rPr>
          <w:rFonts w:ascii="Times New Roman" w:hAnsi="Times New Roman"/>
          <w:color w:val="000000"/>
          <w:sz w:val="24"/>
          <w:szCs w:val="24"/>
          <w:shd w:val="clear" w:color="auto" w:fill="FFFFFF"/>
        </w:rPr>
        <w:t>ещения компонентов разработанного программного продукта</w:t>
      </w:r>
      <w:r w:rsidRPr="00E2594A">
        <w:rPr>
          <w:rFonts w:ascii="Times New Roman" w:hAnsi="Times New Roman"/>
          <w:color w:val="000000"/>
          <w:sz w:val="24"/>
          <w:szCs w:val="24"/>
          <w:shd w:val="clear" w:color="auto" w:fill="FFFFFF"/>
        </w:rPr>
        <w:t>, при развертывании е</w:t>
      </w:r>
      <w:r w:rsidR="005B4924">
        <w:rPr>
          <w:rFonts w:ascii="Times New Roman" w:hAnsi="Times New Roman"/>
          <w:color w:val="000000"/>
          <w:sz w:val="24"/>
          <w:szCs w:val="24"/>
          <w:shd w:val="clear" w:color="auto" w:fill="FFFFFF"/>
        </w:rPr>
        <w:t>го</w:t>
      </w:r>
      <w:r w:rsidRPr="00E2594A">
        <w:rPr>
          <w:rFonts w:ascii="Times New Roman" w:hAnsi="Times New Roman"/>
          <w:color w:val="000000"/>
          <w:sz w:val="24"/>
          <w:szCs w:val="24"/>
          <w:shd w:val="clear" w:color="auto" w:fill="FFFFFF"/>
        </w:rPr>
        <w:t xml:space="preserve"> на сервере.</w:t>
      </w:r>
    </w:p>
    <w:p w14:paraId="572E6869" w14:textId="0E2F6530" w:rsidR="009D079A" w:rsidRPr="0031057C" w:rsidRDefault="00040A3F" w:rsidP="00894DA3">
      <w:pPr>
        <w:spacing w:after="0" w:line="360" w:lineRule="auto"/>
        <w:jc w:val="center"/>
        <w:rPr>
          <w:rFonts w:ascii="Times New Roman" w:hAnsi="Times New Roman"/>
          <w:sz w:val="24"/>
          <w:szCs w:val="24"/>
          <w:lang w:val="en-US"/>
        </w:rPr>
      </w:pPr>
      <w:r>
        <w:object w:dxaOrig="10696" w:dyaOrig="6601" w14:anchorId="3DB57630">
          <v:shape id="_x0000_i1033" type="#_x0000_t75" style="width:440.25pt;height:272.25pt" o:ole="">
            <v:imagedata r:id="rId53" o:title=""/>
          </v:shape>
          <o:OLEObject Type="Embed" ProgID="Visio.Drawing.15" ShapeID="_x0000_i1033" DrawAspect="Content" ObjectID="_1542648785" r:id="rId54"/>
        </w:object>
      </w:r>
    </w:p>
    <w:p w14:paraId="7FB9ABEC" w14:textId="20C32DE4" w:rsidR="009D079A" w:rsidRPr="00E2594A" w:rsidRDefault="009D079A">
      <w:pPr>
        <w:spacing w:line="360" w:lineRule="auto"/>
        <w:jc w:val="center"/>
        <w:rPr>
          <w:rFonts w:ascii="Times New Roman" w:hAnsi="Times New Roman"/>
          <w:sz w:val="24"/>
          <w:szCs w:val="24"/>
        </w:rPr>
      </w:pPr>
      <w:r w:rsidRPr="0038580D">
        <w:rPr>
          <w:rFonts w:ascii="Times New Roman" w:hAnsi="Times New Roman"/>
          <w:b/>
          <w:sz w:val="24"/>
          <w:szCs w:val="24"/>
        </w:rPr>
        <w:t xml:space="preserve">Рисунок </w:t>
      </w:r>
      <w:r w:rsidR="004B6D89">
        <w:rPr>
          <w:rFonts w:ascii="Times New Roman" w:hAnsi="Times New Roman"/>
          <w:b/>
          <w:sz w:val="24"/>
          <w:szCs w:val="24"/>
        </w:rPr>
        <w:t>31</w:t>
      </w:r>
      <w:r w:rsidRPr="00E2594A">
        <w:rPr>
          <w:rFonts w:ascii="Times New Roman" w:hAnsi="Times New Roman"/>
          <w:sz w:val="24"/>
          <w:szCs w:val="24"/>
        </w:rPr>
        <w:t xml:space="preserve"> - Диаграмма размещения на сервере</w:t>
      </w:r>
    </w:p>
    <w:p w14:paraId="1D96ED55" w14:textId="5C64EF54" w:rsidR="00AA3907" w:rsidRPr="00022263" w:rsidRDefault="00AA3907" w:rsidP="00AA3907">
      <w:pPr>
        <w:pStyle w:val="1"/>
        <w:spacing w:after="120"/>
        <w:rPr>
          <w:b/>
          <w:lang w:eastAsia="ru-RU"/>
        </w:rPr>
      </w:pPr>
      <w:bookmarkStart w:id="49" w:name="_Toc468649833"/>
      <w:bookmarkStart w:id="50" w:name="_Toc468375043"/>
      <w:r w:rsidRPr="00022263">
        <w:rPr>
          <w:b/>
          <w:lang w:eastAsia="ru-RU"/>
        </w:rPr>
        <w:t xml:space="preserve">3. Выбор </w:t>
      </w:r>
      <w:r w:rsidR="005B4924" w:rsidRPr="00022263">
        <w:rPr>
          <w:b/>
          <w:lang w:eastAsia="ru-RU"/>
        </w:rPr>
        <w:t>стратегии тестирования</w:t>
      </w:r>
      <w:r w:rsidRPr="00022263">
        <w:rPr>
          <w:b/>
          <w:lang w:eastAsia="ru-RU"/>
        </w:rPr>
        <w:t xml:space="preserve"> и разработка тестов</w:t>
      </w:r>
      <w:bookmarkEnd w:id="49"/>
    </w:p>
    <w:p w14:paraId="36D5A9B2" w14:textId="58C60E1F" w:rsidR="00AA3907" w:rsidRPr="00AA3907" w:rsidRDefault="00AA3907" w:rsidP="00022263">
      <w:pPr>
        <w:pStyle w:val="2"/>
        <w:spacing w:after="120"/>
        <w:ind w:firstLine="284"/>
        <w:rPr>
          <w:lang w:eastAsia="ru-RU"/>
        </w:rPr>
      </w:pPr>
      <w:bookmarkStart w:id="51" w:name="_Toc468649834"/>
      <w:r w:rsidRPr="00AA3907">
        <w:rPr>
          <w:lang w:eastAsia="ru-RU"/>
        </w:rPr>
        <w:t>3.1 Стратегии тестирования</w:t>
      </w:r>
      <w:bookmarkEnd w:id="51"/>
    </w:p>
    <w:p w14:paraId="3DDBDEC4" w14:textId="77777777" w:rsidR="00AA3907" w:rsidRDefault="00AA3907" w:rsidP="00022263">
      <w:pPr>
        <w:spacing w:after="0" w:line="360" w:lineRule="auto"/>
        <w:ind w:firstLine="284"/>
        <w:jc w:val="both"/>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Существует множество способов тестирования программного продукта. Метод черного ящика позволяет оценить правильность ввода и обработки поступающей информации. Белый ящик наоборот позволяет оценивать эффективность и искать ошибки путем ручного просмотра кодов программы. Минусами данных методов является невозможность предусмотреть все варианты ошибок и необходимость большой дополнительной работы. К плюсам стоит отнести возможность поиска ошибок и тестирования программ на реальных примерах, что увеличивает шанс найти ошибку.</w:t>
      </w:r>
    </w:p>
    <w:p w14:paraId="44DAAE6F" w14:textId="4C35C46C" w:rsidR="000536A3" w:rsidRDefault="000536A3" w:rsidP="00022263">
      <w:pPr>
        <w:spacing w:after="0" w:line="360" w:lineRule="auto"/>
        <w:ind w:firstLine="28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w:t>
      </w:r>
      <w:r w:rsidRPr="000536A3">
        <w:rPr>
          <w:rFonts w:ascii="Times New Roman" w:eastAsia="Times New Roman" w:hAnsi="Times New Roman"/>
          <w:sz w:val="24"/>
          <w:szCs w:val="24"/>
          <w:lang w:eastAsia="ru-RU"/>
        </w:rPr>
        <w:t xml:space="preserve"> составе </w:t>
      </w:r>
      <w:r>
        <w:rPr>
          <w:rFonts w:ascii="Times New Roman" w:eastAsia="Times New Roman" w:hAnsi="Times New Roman"/>
          <w:sz w:val="24"/>
          <w:szCs w:val="24"/>
          <w:lang w:val="en-US" w:eastAsia="ru-RU"/>
        </w:rPr>
        <w:t>Ruby</w:t>
      </w:r>
      <w:r w:rsidRPr="000536A3">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on</w:t>
      </w:r>
      <w:r w:rsidRPr="000536A3">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Rails</w:t>
      </w:r>
      <w:r w:rsidRPr="000536A3">
        <w:rPr>
          <w:rFonts w:ascii="Times New Roman" w:eastAsia="Times New Roman" w:hAnsi="Times New Roman"/>
          <w:sz w:val="24"/>
          <w:szCs w:val="24"/>
          <w:lang w:eastAsia="ru-RU"/>
        </w:rPr>
        <w:t xml:space="preserve"> есть отличные средства автоматизированного тестирования. Rails предлагает писать тесты очень просто</w:t>
      </w:r>
      <w:r>
        <w:rPr>
          <w:rFonts w:ascii="Times New Roman" w:eastAsia="Times New Roman" w:hAnsi="Times New Roman"/>
          <w:sz w:val="24"/>
          <w:szCs w:val="24"/>
          <w:lang w:eastAsia="ru-RU"/>
        </w:rPr>
        <w:t xml:space="preserve"> – при</w:t>
      </w:r>
      <w:r w:rsidRPr="000536A3">
        <w:rPr>
          <w:rFonts w:ascii="Times New Roman" w:eastAsia="Times New Roman" w:hAnsi="Times New Roman"/>
          <w:sz w:val="24"/>
          <w:szCs w:val="24"/>
          <w:lang w:eastAsia="ru-RU"/>
        </w:rPr>
        <w:t xml:space="preserve"> созда</w:t>
      </w:r>
      <w:r>
        <w:rPr>
          <w:rFonts w:ascii="Times New Roman" w:eastAsia="Times New Roman" w:hAnsi="Times New Roman"/>
          <w:sz w:val="24"/>
          <w:szCs w:val="24"/>
          <w:lang w:eastAsia="ru-RU"/>
        </w:rPr>
        <w:t>нии</w:t>
      </w:r>
      <w:r w:rsidRPr="000536A3">
        <w:rPr>
          <w:rFonts w:ascii="Times New Roman" w:eastAsia="Times New Roman" w:hAnsi="Times New Roman"/>
          <w:sz w:val="24"/>
          <w:szCs w:val="24"/>
          <w:lang w:eastAsia="ru-RU"/>
        </w:rPr>
        <w:t xml:space="preserve"> модели и контроллер</w:t>
      </w:r>
      <w:r>
        <w:rPr>
          <w:rFonts w:ascii="Times New Roman" w:eastAsia="Times New Roman" w:hAnsi="Times New Roman"/>
          <w:sz w:val="24"/>
          <w:szCs w:val="24"/>
          <w:lang w:eastAsia="ru-RU"/>
        </w:rPr>
        <w:t>а</w:t>
      </w:r>
      <w:r w:rsidRPr="000536A3">
        <w:rPr>
          <w:rFonts w:ascii="Times New Roman" w:eastAsia="Times New Roman" w:hAnsi="Times New Roman"/>
          <w:sz w:val="24"/>
          <w:szCs w:val="24"/>
          <w:lang w:eastAsia="ru-RU"/>
        </w:rPr>
        <w:t>, он начинает с</w:t>
      </w:r>
      <w:r>
        <w:rPr>
          <w:rFonts w:ascii="Times New Roman" w:eastAsia="Times New Roman" w:hAnsi="Times New Roman"/>
          <w:sz w:val="24"/>
          <w:szCs w:val="24"/>
          <w:lang w:eastAsia="ru-RU"/>
        </w:rPr>
        <w:t>оздавать скелет тестового кода.</w:t>
      </w:r>
      <w:r w:rsidRPr="000536A3">
        <w:rPr>
          <w:rFonts w:ascii="Times New Roman" w:eastAsia="Times New Roman" w:hAnsi="Times New Roman"/>
          <w:sz w:val="24"/>
          <w:szCs w:val="24"/>
          <w:lang w:eastAsia="ru-RU"/>
        </w:rPr>
        <w:t xml:space="preserve"> Простой запуск тестов Rails позволяет убедиться, что код </w:t>
      </w:r>
      <w:r w:rsidRPr="000536A3">
        <w:rPr>
          <w:rFonts w:ascii="Times New Roman" w:eastAsia="Times New Roman" w:hAnsi="Times New Roman"/>
          <w:sz w:val="24"/>
          <w:szCs w:val="24"/>
          <w:lang w:eastAsia="ru-RU"/>
        </w:rPr>
        <w:lastRenderedPageBreak/>
        <w:t>придерживается нужной функциональности даж</w:t>
      </w:r>
      <w:r>
        <w:rPr>
          <w:rFonts w:ascii="Times New Roman" w:eastAsia="Times New Roman" w:hAnsi="Times New Roman"/>
          <w:sz w:val="24"/>
          <w:szCs w:val="24"/>
          <w:lang w:eastAsia="ru-RU"/>
        </w:rPr>
        <w:t xml:space="preserve">е после большой переделки кода. </w:t>
      </w:r>
      <w:r w:rsidRPr="000536A3">
        <w:rPr>
          <w:rFonts w:ascii="Times New Roman" w:eastAsia="Times New Roman" w:hAnsi="Times New Roman"/>
          <w:sz w:val="24"/>
          <w:szCs w:val="24"/>
          <w:lang w:eastAsia="ru-RU"/>
        </w:rPr>
        <w:t>Тесты Rails также могут симулировать запросы браузера, таким образом, можно тестировать отклик своего приложения без необходимости тестирования с использованием браузера.</w:t>
      </w:r>
    </w:p>
    <w:p w14:paraId="05DA4ABA" w14:textId="619ECFFB" w:rsidR="000536A3" w:rsidRPr="00AA3907" w:rsidRDefault="000536A3" w:rsidP="00022263">
      <w:pPr>
        <w:spacing w:after="0" w:line="360" w:lineRule="auto"/>
        <w:ind w:firstLine="284"/>
        <w:jc w:val="both"/>
        <w:rPr>
          <w:rFonts w:ascii="Times New Roman" w:eastAsia="Times New Roman" w:hAnsi="Times New Roman"/>
          <w:sz w:val="24"/>
          <w:szCs w:val="24"/>
          <w:lang w:eastAsia="ru-RU"/>
        </w:rPr>
      </w:pPr>
      <w:r w:rsidRPr="000536A3">
        <w:rPr>
          <w:rFonts w:ascii="Times New Roman" w:eastAsia="Times New Roman" w:hAnsi="Times New Roman"/>
          <w:sz w:val="24"/>
          <w:szCs w:val="24"/>
          <w:lang w:eastAsia="ru-RU"/>
        </w:rPr>
        <w:t>В Rails тестирование различных экшнов контроллера — это форма написания функциональных тестов. При написании функциональных тестов, тестирует</w:t>
      </w:r>
      <w:r>
        <w:rPr>
          <w:rFonts w:ascii="Times New Roman" w:eastAsia="Times New Roman" w:hAnsi="Times New Roman"/>
          <w:sz w:val="24"/>
          <w:szCs w:val="24"/>
          <w:lang w:eastAsia="ru-RU"/>
        </w:rPr>
        <w:t>ся</w:t>
      </w:r>
      <w:r w:rsidRPr="000536A3">
        <w:rPr>
          <w:rFonts w:ascii="Times New Roman" w:eastAsia="Times New Roman" w:hAnsi="Times New Roman"/>
          <w:sz w:val="24"/>
          <w:szCs w:val="24"/>
          <w:lang w:eastAsia="ru-RU"/>
        </w:rPr>
        <w:t xml:space="preserve">, как экшны обрабатывают запросы, ожидаемый результат </w:t>
      </w:r>
      <w:r>
        <w:rPr>
          <w:rFonts w:ascii="Times New Roman" w:eastAsia="Times New Roman" w:hAnsi="Times New Roman"/>
          <w:sz w:val="24"/>
          <w:szCs w:val="24"/>
          <w:lang w:eastAsia="ru-RU"/>
        </w:rPr>
        <w:t>и</w:t>
      </w:r>
      <w:r w:rsidRPr="000536A3">
        <w:rPr>
          <w:rFonts w:ascii="Times New Roman" w:eastAsia="Times New Roman" w:hAnsi="Times New Roman"/>
          <w:sz w:val="24"/>
          <w:szCs w:val="24"/>
          <w:lang w:eastAsia="ru-RU"/>
        </w:rPr>
        <w:t xml:space="preserve"> отклики вьюх HTML.</w:t>
      </w:r>
    </w:p>
    <w:p w14:paraId="36FDDB85" w14:textId="498D5F73" w:rsidR="00AA3907" w:rsidRPr="00AA3907" w:rsidRDefault="00AA3907" w:rsidP="00022263">
      <w:pPr>
        <w:spacing w:after="0" w:line="360" w:lineRule="auto"/>
        <w:ind w:firstLine="284"/>
        <w:jc w:val="both"/>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После проверки на наличие ошибок приступают к оценочному тестированию - проверка на соответствие нормам и стандартам. Данный метод тестирования позволяет оценить окончательную готовность программного продукта. Оценивается программный продукт по многим параметрам:</w:t>
      </w:r>
    </w:p>
    <w:p w14:paraId="43DB60BF" w14:textId="4F939C4A" w:rsidR="00AA3907" w:rsidRPr="00AA3907" w:rsidRDefault="00AA3907" w:rsidP="00022263">
      <w:pPr>
        <w:spacing w:after="0" w:line="360" w:lineRule="auto"/>
        <w:ind w:left="225" w:right="225" w:firstLine="284"/>
        <w:jc w:val="both"/>
        <w:rPr>
          <w:rFonts w:ascii="Times New Roman" w:eastAsia="Times New Roman" w:hAnsi="Times New Roman"/>
          <w:color w:val="000000"/>
          <w:sz w:val="24"/>
          <w:szCs w:val="24"/>
          <w:lang w:eastAsia="ru-RU"/>
        </w:rPr>
      </w:pPr>
      <w:r w:rsidRPr="00AA3907">
        <w:rPr>
          <w:rFonts w:ascii="Times New Roman" w:eastAsia="Times New Roman" w:hAnsi="Times New Roman"/>
          <w:color w:val="000000"/>
          <w:sz w:val="24"/>
          <w:szCs w:val="24"/>
          <w:lang w:eastAsia="ru-RU"/>
        </w:rPr>
        <w:t>• тестирование удобства использования - последовательная проверка соответствия программного продукта и документации на него основным положениям технического задания;</w:t>
      </w:r>
    </w:p>
    <w:p w14:paraId="521B5AA6" w14:textId="77777777" w:rsidR="00AA3907" w:rsidRPr="00AA3907" w:rsidRDefault="00AA3907" w:rsidP="00022263">
      <w:pPr>
        <w:spacing w:after="0" w:line="360" w:lineRule="auto"/>
        <w:ind w:left="225" w:right="225" w:firstLine="284"/>
        <w:jc w:val="both"/>
        <w:rPr>
          <w:rFonts w:ascii="Times New Roman" w:eastAsia="Times New Roman" w:hAnsi="Times New Roman"/>
          <w:color w:val="000000"/>
          <w:sz w:val="24"/>
          <w:szCs w:val="24"/>
          <w:lang w:eastAsia="ru-RU"/>
        </w:rPr>
      </w:pPr>
      <w:r w:rsidRPr="00AA3907">
        <w:rPr>
          <w:rFonts w:ascii="Times New Roman" w:eastAsia="Times New Roman" w:hAnsi="Times New Roman"/>
          <w:color w:val="000000"/>
          <w:sz w:val="24"/>
          <w:szCs w:val="24"/>
          <w:lang w:eastAsia="ru-RU"/>
        </w:rPr>
        <w:t>• тестирование удобства эксплуатации - анализ психологических факторов, возникающих при работе с программным обеспечением; это тестирование позволяет определить, удобен ли интерфейс, не раздражает ли цветовое или звуковое сопровождение и т. п.;</w:t>
      </w:r>
    </w:p>
    <w:p w14:paraId="7E717548" w14:textId="77777777" w:rsidR="00AA3907" w:rsidRPr="00AA3907" w:rsidRDefault="00AA3907" w:rsidP="00022263">
      <w:pPr>
        <w:spacing w:after="0" w:line="360" w:lineRule="auto"/>
        <w:ind w:left="225" w:right="225" w:firstLine="284"/>
        <w:jc w:val="both"/>
        <w:rPr>
          <w:rFonts w:ascii="Times New Roman" w:eastAsia="Times New Roman" w:hAnsi="Times New Roman"/>
          <w:color w:val="000000"/>
          <w:sz w:val="24"/>
          <w:szCs w:val="24"/>
          <w:lang w:eastAsia="ru-RU"/>
        </w:rPr>
      </w:pPr>
      <w:r w:rsidRPr="00AA3907">
        <w:rPr>
          <w:rFonts w:ascii="Times New Roman" w:eastAsia="Times New Roman" w:hAnsi="Times New Roman"/>
          <w:color w:val="000000"/>
          <w:sz w:val="24"/>
          <w:szCs w:val="24"/>
          <w:lang w:eastAsia="ru-RU"/>
        </w:rPr>
        <w:t>• тестирование защиты - проверка защиты, например, от несанкционированного доступа к информации;</w:t>
      </w:r>
    </w:p>
    <w:p w14:paraId="61AD4955" w14:textId="57C04B92" w:rsidR="00AA3907" w:rsidRPr="00AA3907" w:rsidRDefault="005D21AF" w:rsidP="00022263">
      <w:pPr>
        <w:spacing w:after="0" w:line="360" w:lineRule="auto"/>
        <w:ind w:left="225" w:right="225" w:firstLine="284"/>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 </w:t>
      </w:r>
      <w:r w:rsidR="00AA3907" w:rsidRPr="00AA3907">
        <w:rPr>
          <w:rFonts w:ascii="Times New Roman" w:eastAsia="Times New Roman" w:hAnsi="Times New Roman"/>
          <w:color w:val="000000"/>
          <w:sz w:val="24"/>
          <w:szCs w:val="24"/>
          <w:lang w:eastAsia="ru-RU"/>
        </w:rPr>
        <w:t>тестирование конфигурации оборудования </w:t>
      </w:r>
      <w:r w:rsidR="00AA3907" w:rsidRPr="00AA3907">
        <w:rPr>
          <w:rFonts w:ascii="Times New Roman" w:eastAsia="Times New Roman" w:hAnsi="Times New Roman"/>
          <w:i/>
          <w:iCs/>
          <w:color w:val="000000"/>
          <w:sz w:val="24"/>
          <w:szCs w:val="24"/>
          <w:lang w:eastAsia="ru-RU"/>
        </w:rPr>
        <w:t>- </w:t>
      </w:r>
      <w:r w:rsidR="00AA3907" w:rsidRPr="00AA3907">
        <w:rPr>
          <w:rFonts w:ascii="Times New Roman" w:eastAsia="Times New Roman" w:hAnsi="Times New Roman"/>
          <w:color w:val="000000"/>
          <w:sz w:val="24"/>
          <w:szCs w:val="24"/>
          <w:lang w:eastAsia="ru-RU"/>
        </w:rPr>
        <w:t>проверка работоспособности программного обеспечения на разном оборудовании;</w:t>
      </w:r>
    </w:p>
    <w:p w14:paraId="4FE33D96" w14:textId="77777777" w:rsidR="00AA3907" w:rsidRPr="00AA3907" w:rsidRDefault="00AA3907" w:rsidP="00022263">
      <w:pPr>
        <w:spacing w:after="0" w:line="360" w:lineRule="auto"/>
        <w:ind w:left="225" w:right="225" w:firstLine="284"/>
        <w:jc w:val="both"/>
        <w:rPr>
          <w:rFonts w:ascii="Times New Roman" w:eastAsia="Times New Roman" w:hAnsi="Times New Roman"/>
          <w:color w:val="000000"/>
          <w:sz w:val="24"/>
          <w:szCs w:val="24"/>
          <w:lang w:eastAsia="ru-RU"/>
        </w:rPr>
      </w:pPr>
      <w:r w:rsidRPr="00AA3907">
        <w:rPr>
          <w:rFonts w:ascii="Times New Roman" w:eastAsia="Times New Roman" w:hAnsi="Times New Roman"/>
          <w:color w:val="000000"/>
          <w:sz w:val="24"/>
          <w:szCs w:val="24"/>
          <w:lang w:eastAsia="ru-RU"/>
        </w:rPr>
        <w:t>• тестирование совместимости - проверка преемственности версий: в тех случаях, если очередная версия системы меняет форматы данных, она должна предусматривать специальные конвекторы, обеспечивающие возможность работы с файлами, созданными предыдущей версией системы;</w:t>
      </w:r>
    </w:p>
    <w:p w14:paraId="5BBE790F" w14:textId="77777777" w:rsidR="00AA3907" w:rsidRPr="00AA3907" w:rsidRDefault="00AA3907" w:rsidP="00022263">
      <w:pPr>
        <w:spacing w:after="0" w:line="360" w:lineRule="auto"/>
        <w:ind w:left="225" w:right="225" w:firstLine="284"/>
        <w:jc w:val="both"/>
        <w:rPr>
          <w:rFonts w:ascii="Times New Roman" w:eastAsia="Times New Roman" w:hAnsi="Times New Roman"/>
          <w:color w:val="000000"/>
          <w:sz w:val="24"/>
          <w:szCs w:val="24"/>
          <w:lang w:eastAsia="ru-RU"/>
        </w:rPr>
      </w:pPr>
      <w:r w:rsidRPr="00AA3907">
        <w:rPr>
          <w:rFonts w:ascii="Times New Roman" w:eastAsia="Times New Roman" w:hAnsi="Times New Roman"/>
          <w:color w:val="000000"/>
          <w:sz w:val="24"/>
          <w:szCs w:val="24"/>
          <w:lang w:eastAsia="ru-RU"/>
        </w:rPr>
        <w:t>• тестирование документации - тщательная проверка документации, например, если документация содержит примеры, то их все необходимо попробовать;</w:t>
      </w:r>
    </w:p>
    <w:p w14:paraId="1EAA21D9" w14:textId="3B319B88" w:rsidR="00AA3907" w:rsidRDefault="00AA3907" w:rsidP="00022263">
      <w:pPr>
        <w:spacing w:after="0" w:line="360" w:lineRule="auto"/>
        <w:ind w:firstLine="284"/>
        <w:jc w:val="both"/>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Для тестирования данной системы был выбраны метод черного ящика и методы оценочного тестирования. В методе черного ящика на вход к различным модулям подаются различные данные (как правильные, так и нет). Оценочные методы тестирования позволяют оценить соответствие программного продукта требованиям.</w:t>
      </w:r>
    </w:p>
    <w:p w14:paraId="022F1B2B" w14:textId="77777777" w:rsidR="004B6D89" w:rsidRDefault="004B6D89" w:rsidP="00022263">
      <w:pPr>
        <w:spacing w:after="0" w:line="360" w:lineRule="auto"/>
        <w:ind w:firstLine="284"/>
        <w:jc w:val="both"/>
        <w:rPr>
          <w:rFonts w:ascii="Times New Roman" w:eastAsia="Times New Roman" w:hAnsi="Times New Roman"/>
          <w:sz w:val="24"/>
          <w:szCs w:val="24"/>
          <w:lang w:eastAsia="ru-RU"/>
        </w:rPr>
      </w:pPr>
    </w:p>
    <w:p w14:paraId="58BA1CCF" w14:textId="77777777" w:rsidR="00885068" w:rsidRDefault="00885068" w:rsidP="00022263">
      <w:pPr>
        <w:spacing w:after="0" w:line="360" w:lineRule="auto"/>
        <w:ind w:firstLine="284"/>
        <w:jc w:val="both"/>
        <w:rPr>
          <w:rFonts w:ascii="Times New Roman" w:eastAsia="Times New Roman" w:hAnsi="Times New Roman"/>
          <w:sz w:val="24"/>
          <w:szCs w:val="24"/>
          <w:lang w:eastAsia="ru-RU"/>
        </w:rPr>
      </w:pPr>
    </w:p>
    <w:p w14:paraId="76F02051" w14:textId="77777777" w:rsidR="00885068" w:rsidRPr="00AA3907" w:rsidRDefault="00885068" w:rsidP="00022263">
      <w:pPr>
        <w:spacing w:after="0" w:line="360" w:lineRule="auto"/>
        <w:ind w:firstLine="284"/>
        <w:jc w:val="both"/>
        <w:rPr>
          <w:rFonts w:ascii="Times New Roman" w:eastAsia="Times New Roman" w:hAnsi="Times New Roman"/>
          <w:sz w:val="24"/>
          <w:szCs w:val="24"/>
          <w:lang w:eastAsia="ru-RU"/>
        </w:rPr>
      </w:pPr>
    </w:p>
    <w:p w14:paraId="7E95E00E" w14:textId="08D2E80C" w:rsidR="00AA3907" w:rsidRDefault="00AA3907" w:rsidP="00022263">
      <w:pPr>
        <w:pStyle w:val="2"/>
        <w:numPr>
          <w:ilvl w:val="1"/>
          <w:numId w:val="14"/>
        </w:numPr>
        <w:spacing w:after="120"/>
        <w:ind w:left="709" w:hanging="425"/>
        <w:rPr>
          <w:lang w:eastAsia="ru-RU"/>
        </w:rPr>
      </w:pPr>
      <w:bookmarkStart w:id="52" w:name="_Toc468649835"/>
      <w:r w:rsidRPr="00AA3907">
        <w:rPr>
          <w:lang w:eastAsia="ru-RU"/>
        </w:rPr>
        <w:lastRenderedPageBreak/>
        <w:t>Черный ящик</w:t>
      </w:r>
      <w:bookmarkEnd w:id="52"/>
    </w:p>
    <w:p w14:paraId="5BFCF84F" w14:textId="2DE4F971" w:rsidR="00885068" w:rsidRPr="00885068" w:rsidRDefault="00FA5A8B" w:rsidP="00885068">
      <w:pPr>
        <w:ind w:firstLine="284"/>
        <w:rPr>
          <w:rFonts w:ascii="Times New Roman" w:hAnsi="Times New Roman"/>
          <w:sz w:val="24"/>
          <w:szCs w:val="24"/>
          <w:lang w:eastAsia="ru-RU"/>
        </w:rPr>
      </w:pPr>
      <w:r>
        <w:rPr>
          <w:rFonts w:ascii="Times New Roman" w:hAnsi="Times New Roman"/>
          <w:sz w:val="24"/>
          <w:szCs w:val="24"/>
          <w:lang w:eastAsia="ru-RU"/>
        </w:rPr>
        <w:t>В таблице 1 приведены результаты р</w:t>
      </w:r>
      <w:r w:rsidR="00885068" w:rsidRPr="00885068">
        <w:rPr>
          <w:rFonts w:ascii="Times New Roman" w:hAnsi="Times New Roman"/>
          <w:sz w:val="24"/>
          <w:szCs w:val="24"/>
          <w:lang w:eastAsia="ru-RU"/>
        </w:rPr>
        <w:t>учно</w:t>
      </w:r>
      <w:r>
        <w:rPr>
          <w:rFonts w:ascii="Times New Roman" w:hAnsi="Times New Roman"/>
          <w:sz w:val="24"/>
          <w:szCs w:val="24"/>
          <w:lang w:eastAsia="ru-RU"/>
        </w:rPr>
        <w:t>го</w:t>
      </w:r>
      <w:r w:rsidR="00885068" w:rsidRPr="00885068">
        <w:rPr>
          <w:rFonts w:ascii="Times New Roman" w:hAnsi="Times New Roman"/>
          <w:sz w:val="24"/>
          <w:szCs w:val="24"/>
          <w:lang w:eastAsia="ru-RU"/>
        </w:rPr>
        <w:t xml:space="preserve"> тестировани</w:t>
      </w:r>
      <w:r>
        <w:rPr>
          <w:rFonts w:ascii="Times New Roman" w:hAnsi="Times New Roman"/>
          <w:sz w:val="24"/>
          <w:szCs w:val="24"/>
          <w:lang w:eastAsia="ru-RU"/>
        </w:rPr>
        <w:t>я</w:t>
      </w:r>
      <w:r w:rsidR="00885068" w:rsidRPr="00885068">
        <w:rPr>
          <w:rFonts w:ascii="Times New Roman" w:hAnsi="Times New Roman"/>
          <w:sz w:val="24"/>
          <w:szCs w:val="24"/>
          <w:lang w:eastAsia="ru-RU"/>
        </w:rPr>
        <w:t xml:space="preserve"> проверки входных данных при регистрации</w:t>
      </w:r>
      <w:r>
        <w:rPr>
          <w:rFonts w:ascii="Times New Roman" w:hAnsi="Times New Roman"/>
          <w:sz w:val="24"/>
          <w:szCs w:val="24"/>
          <w:lang w:eastAsia="ru-RU"/>
        </w:rPr>
        <w:t>.</w:t>
      </w:r>
    </w:p>
    <w:p w14:paraId="5932ED88" w14:textId="77777777" w:rsidR="00AA3907" w:rsidRPr="00AA3907" w:rsidRDefault="00AA3907" w:rsidP="00865EE4">
      <w:pPr>
        <w:spacing w:before="60" w:after="60" w:line="240" w:lineRule="auto"/>
        <w:jc w:val="center"/>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Таблица 1 – Проверка входных данных при регистрации</w:t>
      </w:r>
    </w:p>
    <w:tbl>
      <w:tblPr>
        <w:tblStyle w:val="15"/>
        <w:tblW w:w="9639" w:type="dxa"/>
        <w:tblLayout w:type="fixed"/>
        <w:tblLook w:val="04A0" w:firstRow="1" w:lastRow="0" w:firstColumn="1" w:lastColumn="0" w:noHBand="0" w:noVBand="1"/>
      </w:tblPr>
      <w:tblGrid>
        <w:gridCol w:w="988"/>
        <w:gridCol w:w="1701"/>
        <w:gridCol w:w="2551"/>
        <w:gridCol w:w="1848"/>
        <w:gridCol w:w="2551"/>
      </w:tblGrid>
      <w:tr w:rsidR="00AA3907" w:rsidRPr="00991A9A" w14:paraId="0CD8DE37" w14:textId="77777777" w:rsidTr="00FA5A8B">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88" w:type="dxa"/>
            <w:hideMark/>
          </w:tcPr>
          <w:p w14:paraId="5A69C05A" w14:textId="38938077" w:rsidR="00AA3907" w:rsidRPr="00991A9A" w:rsidRDefault="00AA3907" w:rsidP="004B6D89">
            <w:pPr>
              <w:tabs>
                <w:tab w:val="left" w:pos="4159"/>
              </w:tabs>
              <w:spacing w:after="0" w:line="264" w:lineRule="auto"/>
              <w:rPr>
                <w:rFonts w:ascii="Times New Roman" w:hAnsi="Times New Roman"/>
                <w:sz w:val="24"/>
                <w:szCs w:val="24"/>
              </w:rPr>
            </w:pPr>
            <w:r w:rsidRPr="00991A9A">
              <w:rPr>
                <w:rFonts w:ascii="Times New Roman" w:hAnsi="Times New Roman"/>
                <w:sz w:val="24"/>
                <w:szCs w:val="24"/>
                <w:lang w:eastAsia="ru-RU"/>
              </w:rPr>
              <w:t>Номер</w:t>
            </w:r>
            <w:r w:rsidR="009450A8">
              <w:rPr>
                <w:rFonts w:ascii="Times New Roman" w:hAnsi="Times New Roman"/>
                <w:sz w:val="24"/>
                <w:szCs w:val="24"/>
                <w:lang w:eastAsia="ru-RU"/>
              </w:rPr>
              <w:t xml:space="preserve"> </w:t>
            </w:r>
            <w:r w:rsidRPr="00991A9A">
              <w:rPr>
                <w:rFonts w:ascii="Times New Roman" w:hAnsi="Times New Roman"/>
                <w:sz w:val="24"/>
                <w:szCs w:val="24"/>
                <w:lang w:eastAsia="ru-RU"/>
              </w:rPr>
              <w:t>теста</w:t>
            </w:r>
          </w:p>
        </w:tc>
        <w:tc>
          <w:tcPr>
            <w:tcW w:w="1701" w:type="dxa"/>
            <w:hideMark/>
          </w:tcPr>
          <w:p w14:paraId="26051018" w14:textId="77777777" w:rsidR="00AA3907" w:rsidRPr="00991A9A" w:rsidRDefault="00AA3907" w:rsidP="004B6D89">
            <w:pPr>
              <w:tabs>
                <w:tab w:val="left" w:pos="4159"/>
              </w:tabs>
              <w:spacing w:after="0" w:line="264"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Назначение теста</w:t>
            </w:r>
          </w:p>
        </w:tc>
        <w:tc>
          <w:tcPr>
            <w:tcW w:w="2551" w:type="dxa"/>
            <w:hideMark/>
          </w:tcPr>
          <w:p w14:paraId="2B472291" w14:textId="77777777" w:rsidR="00AA3907" w:rsidRPr="00991A9A" w:rsidRDefault="00AA3907" w:rsidP="004B6D89">
            <w:pPr>
              <w:numPr>
                <w:ilvl w:val="12"/>
                <w:numId w:val="0"/>
              </w:numPr>
              <w:spacing w:after="0" w:line="264"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Введенные</w:t>
            </w:r>
          </w:p>
          <w:p w14:paraId="6305D0D7" w14:textId="77777777" w:rsidR="00AA3907" w:rsidRPr="00991A9A" w:rsidRDefault="00AA3907" w:rsidP="004B6D89">
            <w:pPr>
              <w:tabs>
                <w:tab w:val="left" w:pos="4159"/>
              </w:tabs>
              <w:spacing w:after="0" w:line="264"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данные</w:t>
            </w:r>
          </w:p>
        </w:tc>
        <w:tc>
          <w:tcPr>
            <w:tcW w:w="1848" w:type="dxa"/>
            <w:hideMark/>
          </w:tcPr>
          <w:p w14:paraId="6A2479CF" w14:textId="784A9D58" w:rsidR="00AA3907" w:rsidRPr="00991A9A" w:rsidRDefault="00AA3907" w:rsidP="004B6D89">
            <w:pPr>
              <w:tabs>
                <w:tab w:val="left" w:pos="4159"/>
              </w:tabs>
              <w:spacing w:after="0" w:line="264"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Реакция программы</w:t>
            </w:r>
          </w:p>
        </w:tc>
        <w:tc>
          <w:tcPr>
            <w:tcW w:w="2551" w:type="dxa"/>
            <w:hideMark/>
          </w:tcPr>
          <w:p w14:paraId="1461F3F6" w14:textId="77777777" w:rsidR="00AA3907" w:rsidRPr="00991A9A" w:rsidRDefault="00AA3907" w:rsidP="004B6D89">
            <w:pPr>
              <w:tabs>
                <w:tab w:val="left" w:pos="4159"/>
              </w:tabs>
              <w:spacing w:after="0" w:line="264"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Вывод</w:t>
            </w:r>
          </w:p>
        </w:tc>
      </w:tr>
      <w:tr w:rsidR="00AA3907" w:rsidRPr="00991A9A" w14:paraId="52945DDD" w14:textId="77777777" w:rsidTr="00FA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76D1A025" w14:textId="561071FF" w:rsidR="00AA3907" w:rsidRPr="00991A9A" w:rsidRDefault="00C70F82" w:rsidP="004B6D89">
            <w:pPr>
              <w:tabs>
                <w:tab w:val="left" w:pos="4159"/>
              </w:tabs>
              <w:spacing w:after="0" w:line="264" w:lineRule="auto"/>
              <w:rPr>
                <w:rFonts w:ascii="Times New Roman" w:hAnsi="Times New Roman"/>
                <w:sz w:val="24"/>
                <w:szCs w:val="24"/>
              </w:rPr>
            </w:pPr>
            <w:r w:rsidRPr="00991A9A">
              <w:rPr>
                <w:rFonts w:ascii="Times New Roman" w:hAnsi="Times New Roman"/>
                <w:sz w:val="24"/>
                <w:szCs w:val="24"/>
                <w:lang w:eastAsia="ru-RU"/>
              </w:rPr>
              <w:t>1</w:t>
            </w:r>
          </w:p>
        </w:tc>
        <w:tc>
          <w:tcPr>
            <w:tcW w:w="1701" w:type="dxa"/>
            <w:hideMark/>
          </w:tcPr>
          <w:p w14:paraId="62F9A62C" w14:textId="38B08052" w:rsidR="00AA3907" w:rsidRPr="00FA5A8B" w:rsidRDefault="00AA3907" w:rsidP="00FA5A8B">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Проверка </w:t>
            </w:r>
            <w:r w:rsidR="00FA5A8B">
              <w:rPr>
                <w:rFonts w:ascii="Times New Roman" w:hAnsi="Times New Roman"/>
                <w:sz w:val="24"/>
                <w:szCs w:val="24"/>
                <w:lang w:eastAsia="ru-RU"/>
              </w:rPr>
              <w:t xml:space="preserve">ввода не валидного </w:t>
            </w:r>
            <w:r w:rsidR="00FA5A8B">
              <w:rPr>
                <w:rFonts w:ascii="Times New Roman" w:hAnsi="Times New Roman"/>
                <w:sz w:val="24"/>
                <w:szCs w:val="24"/>
                <w:lang w:val="en-US" w:eastAsia="ru-RU"/>
              </w:rPr>
              <w:t>email</w:t>
            </w:r>
          </w:p>
        </w:tc>
        <w:tc>
          <w:tcPr>
            <w:tcW w:w="2551" w:type="dxa"/>
            <w:hideMark/>
          </w:tcPr>
          <w:p w14:paraId="1E68D435" w14:textId="77777777"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val="en-US" w:eastAsia="ru-RU"/>
              </w:rPr>
              <w:t>Email</w:t>
            </w:r>
            <w:r w:rsidRPr="00991A9A">
              <w:rPr>
                <w:rFonts w:ascii="Times New Roman" w:hAnsi="Times New Roman"/>
                <w:sz w:val="24"/>
                <w:szCs w:val="24"/>
                <w:lang w:eastAsia="ru-RU"/>
              </w:rPr>
              <w:t>:1234</w:t>
            </w:r>
          </w:p>
          <w:p w14:paraId="36A1B026" w14:textId="0BA203E0"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:123456</w:t>
            </w:r>
          </w:p>
          <w:p w14:paraId="73EF72CD" w14:textId="0AD1C76F"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_</w:t>
            </w:r>
            <w:r w:rsidRPr="00991A9A">
              <w:rPr>
                <w:rFonts w:ascii="Times New Roman" w:hAnsi="Times New Roman"/>
                <w:sz w:val="24"/>
                <w:szCs w:val="24"/>
                <w:lang w:val="en-US" w:eastAsia="ru-RU"/>
              </w:rPr>
              <w:t>conf</w:t>
            </w:r>
            <w:r w:rsidRPr="00991A9A">
              <w:rPr>
                <w:rFonts w:ascii="Times New Roman" w:hAnsi="Times New Roman"/>
                <w:sz w:val="24"/>
                <w:szCs w:val="24"/>
                <w:lang w:eastAsia="ru-RU"/>
              </w:rPr>
              <w:t>: 123456</w:t>
            </w:r>
          </w:p>
          <w:p w14:paraId="441409E0" w14:textId="77777777"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(пользователь не зарегистрирован)</w:t>
            </w:r>
          </w:p>
        </w:tc>
        <w:tc>
          <w:tcPr>
            <w:tcW w:w="1848" w:type="dxa"/>
            <w:hideMark/>
          </w:tcPr>
          <w:p w14:paraId="4FCBA353" w14:textId="37C8A2A3" w:rsidR="00AA3907" w:rsidRPr="00991A9A" w:rsidRDefault="00FA5A8B"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lang w:eastAsia="ru-RU"/>
              </w:rPr>
              <w:t>Ошибка, не корректно введен</w:t>
            </w:r>
            <w:r w:rsidR="00AA3907" w:rsidRPr="00991A9A">
              <w:rPr>
                <w:rFonts w:ascii="Times New Roman" w:hAnsi="Times New Roman"/>
                <w:sz w:val="24"/>
                <w:szCs w:val="24"/>
                <w:lang w:eastAsia="ru-RU"/>
              </w:rPr>
              <w:t xml:space="preserve"> </w:t>
            </w:r>
            <w:r>
              <w:rPr>
                <w:rFonts w:ascii="Times New Roman" w:hAnsi="Times New Roman"/>
                <w:sz w:val="24"/>
                <w:szCs w:val="24"/>
                <w:lang w:val="en-US" w:eastAsia="ru-RU"/>
              </w:rPr>
              <w:t>email</w:t>
            </w:r>
            <w:r w:rsidR="00AA3907" w:rsidRPr="00991A9A">
              <w:rPr>
                <w:rFonts w:ascii="Times New Roman" w:hAnsi="Times New Roman"/>
                <w:sz w:val="24"/>
                <w:szCs w:val="24"/>
                <w:lang w:eastAsia="ru-RU"/>
              </w:rPr>
              <w:t>.</w:t>
            </w:r>
          </w:p>
        </w:tc>
        <w:tc>
          <w:tcPr>
            <w:tcW w:w="2551" w:type="dxa"/>
            <w:hideMark/>
          </w:tcPr>
          <w:p w14:paraId="524595E5" w14:textId="77777777"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Программа сработала корректно. </w:t>
            </w:r>
            <w:r w:rsidRPr="00991A9A">
              <w:rPr>
                <w:rFonts w:ascii="Times New Roman" w:hAnsi="Times New Roman"/>
                <w:sz w:val="24"/>
                <w:szCs w:val="24"/>
                <w:lang w:val="en-US" w:eastAsia="ru-RU"/>
              </w:rPr>
              <w:t>Email</w:t>
            </w:r>
            <w:r w:rsidRPr="00991A9A">
              <w:rPr>
                <w:rFonts w:ascii="Times New Roman" w:hAnsi="Times New Roman"/>
                <w:sz w:val="24"/>
                <w:szCs w:val="24"/>
                <w:lang w:eastAsia="ru-RU"/>
              </w:rPr>
              <w:t xml:space="preserve"> должен содержать символ @.</w:t>
            </w:r>
          </w:p>
        </w:tc>
      </w:tr>
      <w:tr w:rsidR="00AA3907" w:rsidRPr="00991A9A" w14:paraId="765C4DCD" w14:textId="77777777" w:rsidTr="00FA5A8B">
        <w:tc>
          <w:tcPr>
            <w:cnfStyle w:val="001000000000" w:firstRow="0" w:lastRow="0" w:firstColumn="1" w:lastColumn="0" w:oddVBand="0" w:evenVBand="0" w:oddHBand="0" w:evenHBand="0" w:firstRowFirstColumn="0" w:firstRowLastColumn="0" w:lastRowFirstColumn="0" w:lastRowLastColumn="0"/>
            <w:tcW w:w="988" w:type="dxa"/>
            <w:hideMark/>
          </w:tcPr>
          <w:p w14:paraId="20E1C1CD" w14:textId="180B0FDB" w:rsidR="00AA3907" w:rsidRPr="00991A9A" w:rsidRDefault="00AA3907" w:rsidP="004B6D89">
            <w:pPr>
              <w:tabs>
                <w:tab w:val="left" w:pos="4159"/>
              </w:tabs>
              <w:spacing w:after="0" w:line="264" w:lineRule="auto"/>
              <w:rPr>
                <w:rFonts w:ascii="Times New Roman" w:hAnsi="Times New Roman"/>
                <w:sz w:val="24"/>
                <w:szCs w:val="24"/>
              </w:rPr>
            </w:pPr>
            <w:r w:rsidRPr="00991A9A">
              <w:rPr>
                <w:rFonts w:ascii="Times New Roman" w:hAnsi="Times New Roman"/>
                <w:sz w:val="24"/>
                <w:szCs w:val="24"/>
                <w:lang w:eastAsia="ru-RU"/>
              </w:rPr>
              <w:t>2</w:t>
            </w:r>
          </w:p>
        </w:tc>
        <w:tc>
          <w:tcPr>
            <w:tcW w:w="1701" w:type="dxa"/>
            <w:hideMark/>
          </w:tcPr>
          <w:p w14:paraId="0FD49923" w14:textId="378754B7" w:rsidR="00AA3907" w:rsidRPr="00991A9A" w:rsidRDefault="00AA3907" w:rsidP="00FA5A8B">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Проверка </w:t>
            </w:r>
            <w:r w:rsidR="00FA5A8B">
              <w:rPr>
                <w:rFonts w:ascii="Times New Roman" w:hAnsi="Times New Roman"/>
                <w:sz w:val="24"/>
                <w:szCs w:val="24"/>
                <w:lang w:eastAsia="ru-RU"/>
              </w:rPr>
              <w:t xml:space="preserve">ввода </w:t>
            </w:r>
            <w:r w:rsidR="00FA5A8B">
              <w:rPr>
                <w:rFonts w:ascii="Times New Roman" w:hAnsi="Times New Roman"/>
                <w:sz w:val="24"/>
                <w:szCs w:val="24"/>
                <w:lang w:eastAsia="ru-RU"/>
              </w:rPr>
              <w:t>корректных данных</w:t>
            </w:r>
          </w:p>
        </w:tc>
        <w:tc>
          <w:tcPr>
            <w:tcW w:w="2551" w:type="dxa"/>
            <w:hideMark/>
          </w:tcPr>
          <w:p w14:paraId="6A038803" w14:textId="77777777"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val="en-US" w:eastAsia="ru-RU"/>
              </w:rPr>
              <w:t>Email</w:t>
            </w:r>
            <w:r w:rsidRPr="00991A9A">
              <w:rPr>
                <w:rFonts w:ascii="Times New Roman" w:hAnsi="Times New Roman"/>
                <w:sz w:val="24"/>
                <w:szCs w:val="24"/>
                <w:lang w:eastAsia="ru-RU"/>
              </w:rPr>
              <w:t>:</w:t>
            </w:r>
            <w:r w:rsidRPr="00991A9A">
              <w:rPr>
                <w:rFonts w:ascii="Times New Roman" w:hAnsi="Times New Roman"/>
                <w:sz w:val="24"/>
                <w:szCs w:val="24"/>
                <w:lang w:val="en-US" w:eastAsia="ru-RU"/>
              </w:rPr>
              <w:t>qwe</w:t>
            </w:r>
            <w:r w:rsidRPr="00991A9A">
              <w:rPr>
                <w:rFonts w:ascii="Times New Roman" w:hAnsi="Times New Roman"/>
                <w:sz w:val="24"/>
                <w:szCs w:val="24"/>
                <w:lang w:eastAsia="ru-RU"/>
              </w:rPr>
              <w:t>@</w:t>
            </w:r>
            <w:r w:rsidRPr="00991A9A">
              <w:rPr>
                <w:rFonts w:ascii="Times New Roman" w:hAnsi="Times New Roman"/>
                <w:sz w:val="24"/>
                <w:szCs w:val="24"/>
                <w:lang w:val="en-US" w:eastAsia="ru-RU"/>
              </w:rPr>
              <w:t>mail</w:t>
            </w:r>
            <w:r w:rsidRPr="00991A9A">
              <w:rPr>
                <w:rFonts w:ascii="Times New Roman" w:hAnsi="Times New Roman"/>
                <w:sz w:val="24"/>
                <w:szCs w:val="24"/>
                <w:lang w:eastAsia="ru-RU"/>
              </w:rPr>
              <w:t>.</w:t>
            </w:r>
            <w:r w:rsidRPr="00991A9A">
              <w:rPr>
                <w:rFonts w:ascii="Times New Roman" w:hAnsi="Times New Roman"/>
                <w:sz w:val="24"/>
                <w:szCs w:val="24"/>
                <w:lang w:val="en-US" w:eastAsia="ru-RU"/>
              </w:rPr>
              <w:t>ru</w:t>
            </w:r>
          </w:p>
          <w:p w14:paraId="2485D30D" w14:textId="7FBDCFB0"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 123456</w:t>
            </w:r>
          </w:p>
          <w:p w14:paraId="3CFE6C25" w14:textId="0E058803"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_</w:t>
            </w:r>
            <w:r w:rsidRPr="00991A9A">
              <w:rPr>
                <w:rFonts w:ascii="Times New Roman" w:hAnsi="Times New Roman"/>
                <w:sz w:val="24"/>
                <w:szCs w:val="24"/>
                <w:lang w:val="en-US" w:eastAsia="ru-RU"/>
              </w:rPr>
              <w:t>conf</w:t>
            </w:r>
            <w:r w:rsidRPr="00991A9A">
              <w:rPr>
                <w:rFonts w:ascii="Times New Roman" w:hAnsi="Times New Roman"/>
                <w:sz w:val="24"/>
                <w:szCs w:val="24"/>
                <w:lang w:eastAsia="ru-RU"/>
              </w:rPr>
              <w:t>: 123456</w:t>
            </w:r>
          </w:p>
          <w:p w14:paraId="078799CB" w14:textId="77777777"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eastAsia="ru-RU"/>
              </w:rPr>
              <w:t>(пользователь не зарегистрирован)</w:t>
            </w:r>
          </w:p>
        </w:tc>
        <w:tc>
          <w:tcPr>
            <w:tcW w:w="1848" w:type="dxa"/>
            <w:hideMark/>
          </w:tcPr>
          <w:p w14:paraId="7823A5C2" w14:textId="77777777"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Регистрация прошла успешно.</w:t>
            </w:r>
          </w:p>
        </w:tc>
        <w:tc>
          <w:tcPr>
            <w:tcW w:w="2551" w:type="dxa"/>
            <w:hideMark/>
          </w:tcPr>
          <w:p w14:paraId="0A9AF958" w14:textId="77777777"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Программа сработала корректно.</w:t>
            </w:r>
          </w:p>
        </w:tc>
      </w:tr>
      <w:tr w:rsidR="00AA3907" w:rsidRPr="00991A9A" w14:paraId="7F004EB7" w14:textId="77777777" w:rsidTr="00FA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hideMark/>
          </w:tcPr>
          <w:p w14:paraId="4E21B173" w14:textId="789B7CFD" w:rsidR="00AA3907" w:rsidRPr="00991A9A" w:rsidRDefault="00AA3907" w:rsidP="004B6D89">
            <w:pPr>
              <w:tabs>
                <w:tab w:val="left" w:pos="4159"/>
              </w:tabs>
              <w:spacing w:after="0" w:line="264" w:lineRule="auto"/>
              <w:rPr>
                <w:rFonts w:ascii="Times New Roman" w:hAnsi="Times New Roman"/>
                <w:sz w:val="24"/>
                <w:szCs w:val="24"/>
              </w:rPr>
            </w:pPr>
            <w:r w:rsidRPr="00991A9A">
              <w:rPr>
                <w:rFonts w:ascii="Times New Roman" w:hAnsi="Times New Roman"/>
                <w:sz w:val="24"/>
                <w:szCs w:val="24"/>
                <w:lang w:eastAsia="ru-RU"/>
              </w:rPr>
              <w:t>3</w:t>
            </w:r>
          </w:p>
        </w:tc>
        <w:tc>
          <w:tcPr>
            <w:tcW w:w="1701" w:type="dxa"/>
            <w:hideMark/>
          </w:tcPr>
          <w:p w14:paraId="7DA16BE7" w14:textId="2C17FC9E" w:rsidR="00AA3907" w:rsidRPr="00FA5A8B" w:rsidRDefault="00AA3907" w:rsidP="00FA5A8B">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Проверка </w:t>
            </w:r>
            <w:r w:rsidR="00FA5A8B">
              <w:rPr>
                <w:rFonts w:ascii="Times New Roman" w:hAnsi="Times New Roman"/>
                <w:sz w:val="24"/>
                <w:szCs w:val="24"/>
                <w:lang w:eastAsia="ru-RU"/>
              </w:rPr>
              <w:t xml:space="preserve">ввода </w:t>
            </w:r>
            <w:r w:rsidR="00FA5A8B">
              <w:rPr>
                <w:rFonts w:ascii="Times New Roman" w:hAnsi="Times New Roman"/>
                <w:sz w:val="24"/>
                <w:szCs w:val="24"/>
                <w:lang w:val="en-US" w:eastAsia="ru-RU"/>
              </w:rPr>
              <w:t>email</w:t>
            </w:r>
            <w:r w:rsidR="00FA5A8B" w:rsidRPr="00FA5A8B">
              <w:rPr>
                <w:rFonts w:ascii="Times New Roman" w:hAnsi="Times New Roman"/>
                <w:sz w:val="24"/>
                <w:szCs w:val="24"/>
                <w:lang w:eastAsia="ru-RU"/>
              </w:rPr>
              <w:t xml:space="preserve"> </w:t>
            </w:r>
            <w:r w:rsidR="00FA5A8B">
              <w:rPr>
                <w:rFonts w:ascii="Times New Roman" w:hAnsi="Times New Roman"/>
                <w:sz w:val="24"/>
                <w:szCs w:val="24"/>
                <w:lang w:eastAsia="ru-RU"/>
              </w:rPr>
              <w:t xml:space="preserve">для уже </w:t>
            </w:r>
            <w:proofErr w:type="spellStart"/>
            <w:proofErr w:type="gramStart"/>
            <w:r w:rsidR="009450A8">
              <w:rPr>
                <w:rFonts w:ascii="Times New Roman" w:hAnsi="Times New Roman"/>
                <w:sz w:val="24"/>
                <w:szCs w:val="24"/>
                <w:lang w:eastAsia="ru-RU"/>
              </w:rPr>
              <w:t>зарегистриро-вавшегося</w:t>
            </w:r>
            <w:proofErr w:type="spellEnd"/>
            <w:proofErr w:type="gramEnd"/>
            <w:r w:rsidR="00FA5A8B">
              <w:rPr>
                <w:rFonts w:ascii="Times New Roman" w:hAnsi="Times New Roman"/>
                <w:sz w:val="24"/>
                <w:szCs w:val="24"/>
                <w:lang w:eastAsia="ru-RU"/>
              </w:rPr>
              <w:t xml:space="preserve"> пользователя</w:t>
            </w:r>
          </w:p>
        </w:tc>
        <w:tc>
          <w:tcPr>
            <w:tcW w:w="2551" w:type="dxa"/>
            <w:hideMark/>
          </w:tcPr>
          <w:p w14:paraId="34B58909" w14:textId="77777777"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val="en-US" w:eastAsia="ru-RU"/>
              </w:rPr>
              <w:t>Email</w:t>
            </w:r>
            <w:r w:rsidRPr="00991A9A">
              <w:rPr>
                <w:rFonts w:ascii="Times New Roman" w:hAnsi="Times New Roman"/>
                <w:sz w:val="24"/>
                <w:szCs w:val="24"/>
                <w:lang w:eastAsia="ru-RU"/>
              </w:rPr>
              <w:t>:</w:t>
            </w:r>
            <w:proofErr w:type="spellStart"/>
            <w:r w:rsidRPr="00991A9A">
              <w:rPr>
                <w:rFonts w:ascii="Times New Roman" w:hAnsi="Times New Roman"/>
                <w:sz w:val="24"/>
                <w:szCs w:val="24"/>
                <w:lang w:val="en-US" w:eastAsia="ru-RU"/>
              </w:rPr>
              <w:t>qwe</w:t>
            </w:r>
            <w:proofErr w:type="spellEnd"/>
            <w:r w:rsidRPr="00991A9A">
              <w:rPr>
                <w:rFonts w:ascii="Times New Roman" w:hAnsi="Times New Roman"/>
                <w:sz w:val="24"/>
                <w:szCs w:val="24"/>
                <w:lang w:eastAsia="ru-RU"/>
              </w:rPr>
              <w:t>@</w:t>
            </w:r>
            <w:r w:rsidRPr="00991A9A">
              <w:rPr>
                <w:rFonts w:ascii="Times New Roman" w:hAnsi="Times New Roman"/>
                <w:sz w:val="24"/>
                <w:szCs w:val="24"/>
                <w:lang w:val="en-US" w:eastAsia="ru-RU"/>
              </w:rPr>
              <w:t>mail</w:t>
            </w:r>
            <w:r w:rsidRPr="00991A9A">
              <w:rPr>
                <w:rFonts w:ascii="Times New Roman" w:hAnsi="Times New Roman"/>
                <w:sz w:val="24"/>
                <w:szCs w:val="24"/>
                <w:lang w:eastAsia="ru-RU"/>
              </w:rPr>
              <w:t>.</w:t>
            </w:r>
            <w:proofErr w:type="spellStart"/>
            <w:r w:rsidRPr="00991A9A">
              <w:rPr>
                <w:rFonts w:ascii="Times New Roman" w:hAnsi="Times New Roman"/>
                <w:sz w:val="24"/>
                <w:szCs w:val="24"/>
                <w:lang w:val="en-US" w:eastAsia="ru-RU"/>
              </w:rPr>
              <w:t>ru</w:t>
            </w:r>
            <w:proofErr w:type="spellEnd"/>
          </w:p>
          <w:p w14:paraId="3356EB86" w14:textId="2B3C74B4"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 123456</w:t>
            </w:r>
          </w:p>
          <w:p w14:paraId="28963192" w14:textId="745CC4E0"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_</w:t>
            </w:r>
            <w:r w:rsidRPr="00991A9A">
              <w:rPr>
                <w:rFonts w:ascii="Times New Roman" w:hAnsi="Times New Roman"/>
                <w:sz w:val="24"/>
                <w:szCs w:val="24"/>
                <w:lang w:val="en-US" w:eastAsia="ru-RU"/>
              </w:rPr>
              <w:t>conf</w:t>
            </w:r>
            <w:r w:rsidRPr="00991A9A">
              <w:rPr>
                <w:rFonts w:ascii="Times New Roman" w:hAnsi="Times New Roman"/>
                <w:sz w:val="24"/>
                <w:szCs w:val="24"/>
                <w:lang w:eastAsia="ru-RU"/>
              </w:rPr>
              <w:t>: 123456</w:t>
            </w:r>
          </w:p>
          <w:p w14:paraId="24F8893B" w14:textId="77777777"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(пользователь зарегистрирован)</w:t>
            </w:r>
          </w:p>
        </w:tc>
        <w:tc>
          <w:tcPr>
            <w:tcW w:w="1848" w:type="dxa"/>
            <w:hideMark/>
          </w:tcPr>
          <w:p w14:paraId="6DB55214" w14:textId="77777777"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Ошибка, такой пользователь уже есть в системе.</w:t>
            </w:r>
          </w:p>
        </w:tc>
        <w:tc>
          <w:tcPr>
            <w:tcW w:w="2551" w:type="dxa"/>
            <w:hideMark/>
          </w:tcPr>
          <w:p w14:paraId="601ACB90" w14:textId="77777777" w:rsidR="00AA3907" w:rsidRPr="00991A9A" w:rsidRDefault="00AA3907" w:rsidP="004B6D89">
            <w:pPr>
              <w:tabs>
                <w:tab w:val="left" w:pos="4159"/>
              </w:tabs>
              <w:spacing w:after="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Программа сработала корректно.</w:t>
            </w:r>
          </w:p>
        </w:tc>
      </w:tr>
      <w:tr w:rsidR="00AA3907" w:rsidRPr="00991A9A" w14:paraId="1FB5B78D" w14:textId="77777777" w:rsidTr="00FA5A8B">
        <w:tc>
          <w:tcPr>
            <w:cnfStyle w:val="001000000000" w:firstRow="0" w:lastRow="0" w:firstColumn="1" w:lastColumn="0" w:oddVBand="0" w:evenVBand="0" w:oddHBand="0" w:evenHBand="0" w:firstRowFirstColumn="0" w:firstRowLastColumn="0" w:lastRowFirstColumn="0" w:lastRowLastColumn="0"/>
            <w:tcW w:w="988" w:type="dxa"/>
            <w:hideMark/>
          </w:tcPr>
          <w:p w14:paraId="49D8C8E7" w14:textId="0C31852E" w:rsidR="00AA3907" w:rsidRPr="00991A9A" w:rsidRDefault="00AA3907" w:rsidP="004B6D89">
            <w:pPr>
              <w:tabs>
                <w:tab w:val="left" w:pos="4159"/>
              </w:tabs>
              <w:spacing w:after="0" w:line="264" w:lineRule="auto"/>
              <w:rPr>
                <w:rFonts w:ascii="Times New Roman" w:hAnsi="Times New Roman"/>
                <w:sz w:val="24"/>
                <w:szCs w:val="24"/>
              </w:rPr>
            </w:pPr>
            <w:r w:rsidRPr="00991A9A">
              <w:rPr>
                <w:rFonts w:ascii="Times New Roman" w:hAnsi="Times New Roman"/>
                <w:sz w:val="24"/>
                <w:szCs w:val="24"/>
                <w:lang w:eastAsia="ru-RU"/>
              </w:rPr>
              <w:t>4</w:t>
            </w:r>
          </w:p>
        </w:tc>
        <w:tc>
          <w:tcPr>
            <w:tcW w:w="1701" w:type="dxa"/>
            <w:hideMark/>
          </w:tcPr>
          <w:p w14:paraId="1CA01AAA" w14:textId="6FF62CC7" w:rsidR="00AA3907" w:rsidRPr="00991A9A" w:rsidRDefault="00AA3907" w:rsidP="009450A8">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Проверка </w:t>
            </w:r>
            <w:r w:rsidR="009450A8">
              <w:rPr>
                <w:rFonts w:ascii="Times New Roman" w:hAnsi="Times New Roman"/>
                <w:sz w:val="24"/>
                <w:szCs w:val="24"/>
                <w:lang w:eastAsia="ru-RU"/>
              </w:rPr>
              <w:t>не корректного ввода повтора пароля</w:t>
            </w:r>
          </w:p>
        </w:tc>
        <w:tc>
          <w:tcPr>
            <w:tcW w:w="2551" w:type="dxa"/>
            <w:hideMark/>
          </w:tcPr>
          <w:p w14:paraId="452BAFF1" w14:textId="77777777"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val="en-US" w:eastAsia="ru-RU"/>
              </w:rPr>
              <w:t>Email</w:t>
            </w:r>
            <w:r w:rsidRPr="00991A9A">
              <w:rPr>
                <w:rFonts w:ascii="Times New Roman" w:hAnsi="Times New Roman"/>
                <w:sz w:val="24"/>
                <w:szCs w:val="24"/>
                <w:lang w:eastAsia="ru-RU"/>
              </w:rPr>
              <w:t>:</w:t>
            </w:r>
            <w:r w:rsidRPr="00991A9A">
              <w:rPr>
                <w:rFonts w:ascii="Times New Roman" w:hAnsi="Times New Roman"/>
                <w:sz w:val="24"/>
                <w:szCs w:val="24"/>
                <w:lang w:val="en-US" w:eastAsia="ru-RU"/>
              </w:rPr>
              <w:t>qwe</w:t>
            </w:r>
            <w:r w:rsidRPr="00991A9A">
              <w:rPr>
                <w:rFonts w:ascii="Times New Roman" w:hAnsi="Times New Roman"/>
                <w:sz w:val="24"/>
                <w:szCs w:val="24"/>
                <w:lang w:eastAsia="ru-RU"/>
              </w:rPr>
              <w:t>1@</w:t>
            </w:r>
            <w:r w:rsidRPr="00991A9A">
              <w:rPr>
                <w:rFonts w:ascii="Times New Roman" w:hAnsi="Times New Roman"/>
                <w:sz w:val="24"/>
                <w:szCs w:val="24"/>
                <w:lang w:val="en-US" w:eastAsia="ru-RU"/>
              </w:rPr>
              <w:t>mail</w:t>
            </w:r>
            <w:r w:rsidRPr="00991A9A">
              <w:rPr>
                <w:rFonts w:ascii="Times New Roman" w:hAnsi="Times New Roman"/>
                <w:sz w:val="24"/>
                <w:szCs w:val="24"/>
                <w:lang w:eastAsia="ru-RU"/>
              </w:rPr>
              <w:t>.</w:t>
            </w:r>
            <w:r w:rsidRPr="00991A9A">
              <w:rPr>
                <w:rFonts w:ascii="Times New Roman" w:hAnsi="Times New Roman"/>
                <w:sz w:val="24"/>
                <w:szCs w:val="24"/>
                <w:lang w:val="en-US" w:eastAsia="ru-RU"/>
              </w:rPr>
              <w:t>ru</w:t>
            </w:r>
          </w:p>
          <w:p w14:paraId="380995A1" w14:textId="0851E974"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 123456</w:t>
            </w:r>
            <w:r w:rsidR="009450A8">
              <w:rPr>
                <w:rFonts w:ascii="Times New Roman" w:hAnsi="Times New Roman"/>
                <w:sz w:val="24"/>
                <w:szCs w:val="24"/>
                <w:lang w:eastAsia="ru-RU"/>
              </w:rPr>
              <w:t>78</w:t>
            </w:r>
          </w:p>
          <w:p w14:paraId="62BE1C99" w14:textId="5BF06F11"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_</w:t>
            </w:r>
            <w:r w:rsidRPr="00991A9A">
              <w:rPr>
                <w:rFonts w:ascii="Times New Roman" w:hAnsi="Times New Roman"/>
                <w:sz w:val="24"/>
                <w:szCs w:val="24"/>
                <w:lang w:val="en-US" w:eastAsia="ru-RU"/>
              </w:rPr>
              <w:t>conf</w:t>
            </w:r>
            <w:r w:rsidRPr="00991A9A">
              <w:rPr>
                <w:rFonts w:ascii="Times New Roman" w:hAnsi="Times New Roman"/>
                <w:sz w:val="24"/>
                <w:szCs w:val="24"/>
                <w:lang w:eastAsia="ru-RU"/>
              </w:rPr>
              <w:t>: 123456</w:t>
            </w:r>
          </w:p>
          <w:p w14:paraId="325C14FD" w14:textId="77777777"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eastAsia="ru-RU"/>
              </w:rPr>
              <w:t>(пользователь не зарегистрирован)</w:t>
            </w:r>
          </w:p>
        </w:tc>
        <w:tc>
          <w:tcPr>
            <w:tcW w:w="1848" w:type="dxa"/>
            <w:hideMark/>
          </w:tcPr>
          <w:p w14:paraId="119E0DF9" w14:textId="77777777"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Ошибка, не корректно введен повтор пароля.</w:t>
            </w:r>
          </w:p>
        </w:tc>
        <w:tc>
          <w:tcPr>
            <w:tcW w:w="2551" w:type="dxa"/>
            <w:hideMark/>
          </w:tcPr>
          <w:p w14:paraId="778AB7AF" w14:textId="77777777" w:rsidR="00AA3907" w:rsidRPr="00991A9A" w:rsidRDefault="00AA3907" w:rsidP="004B6D89">
            <w:pPr>
              <w:tabs>
                <w:tab w:val="left" w:pos="4159"/>
              </w:tabs>
              <w:spacing w:after="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Программа сработала корректно.</w:t>
            </w:r>
          </w:p>
        </w:tc>
      </w:tr>
    </w:tbl>
    <w:p w14:paraId="206BAB9D" w14:textId="3E72DFBF" w:rsidR="009450A8" w:rsidRPr="009450A8" w:rsidRDefault="009450A8" w:rsidP="00865EE4">
      <w:pPr>
        <w:spacing w:after="0"/>
        <w:ind w:firstLine="284"/>
        <w:rPr>
          <w:rFonts w:ascii="Times New Roman" w:hAnsi="Times New Roman"/>
          <w:sz w:val="24"/>
          <w:szCs w:val="24"/>
          <w:lang w:eastAsia="ru-RU"/>
        </w:rPr>
      </w:pPr>
      <w:r>
        <w:rPr>
          <w:rFonts w:ascii="Times New Roman" w:hAnsi="Times New Roman"/>
          <w:sz w:val="24"/>
          <w:szCs w:val="24"/>
          <w:lang w:eastAsia="ru-RU"/>
        </w:rPr>
        <w:t xml:space="preserve">В таблице </w:t>
      </w:r>
      <w:r>
        <w:rPr>
          <w:rFonts w:ascii="Times New Roman" w:hAnsi="Times New Roman"/>
          <w:sz w:val="24"/>
          <w:szCs w:val="24"/>
          <w:lang w:eastAsia="ru-RU"/>
        </w:rPr>
        <w:t>2</w:t>
      </w:r>
      <w:r>
        <w:rPr>
          <w:rFonts w:ascii="Times New Roman" w:hAnsi="Times New Roman"/>
          <w:sz w:val="24"/>
          <w:szCs w:val="24"/>
          <w:lang w:eastAsia="ru-RU"/>
        </w:rPr>
        <w:t xml:space="preserve"> приведены результаты р</w:t>
      </w:r>
      <w:r w:rsidRPr="00885068">
        <w:rPr>
          <w:rFonts w:ascii="Times New Roman" w:hAnsi="Times New Roman"/>
          <w:sz w:val="24"/>
          <w:szCs w:val="24"/>
          <w:lang w:eastAsia="ru-RU"/>
        </w:rPr>
        <w:t>учно</w:t>
      </w:r>
      <w:r>
        <w:rPr>
          <w:rFonts w:ascii="Times New Roman" w:hAnsi="Times New Roman"/>
          <w:sz w:val="24"/>
          <w:szCs w:val="24"/>
          <w:lang w:eastAsia="ru-RU"/>
        </w:rPr>
        <w:t>го</w:t>
      </w:r>
      <w:r w:rsidRPr="00885068">
        <w:rPr>
          <w:rFonts w:ascii="Times New Roman" w:hAnsi="Times New Roman"/>
          <w:sz w:val="24"/>
          <w:szCs w:val="24"/>
          <w:lang w:eastAsia="ru-RU"/>
        </w:rPr>
        <w:t xml:space="preserve"> тестировани</w:t>
      </w:r>
      <w:r>
        <w:rPr>
          <w:rFonts w:ascii="Times New Roman" w:hAnsi="Times New Roman"/>
          <w:sz w:val="24"/>
          <w:szCs w:val="24"/>
          <w:lang w:eastAsia="ru-RU"/>
        </w:rPr>
        <w:t>я</w:t>
      </w:r>
      <w:r w:rsidRPr="00885068">
        <w:rPr>
          <w:rFonts w:ascii="Times New Roman" w:hAnsi="Times New Roman"/>
          <w:sz w:val="24"/>
          <w:szCs w:val="24"/>
          <w:lang w:eastAsia="ru-RU"/>
        </w:rPr>
        <w:t xml:space="preserve"> проверки входных данных при </w:t>
      </w:r>
      <w:r>
        <w:rPr>
          <w:rFonts w:ascii="Times New Roman" w:hAnsi="Times New Roman"/>
          <w:sz w:val="24"/>
          <w:szCs w:val="24"/>
          <w:lang w:eastAsia="ru-RU"/>
        </w:rPr>
        <w:t>авторизации</w:t>
      </w:r>
      <w:r>
        <w:rPr>
          <w:rFonts w:ascii="Times New Roman" w:hAnsi="Times New Roman"/>
          <w:sz w:val="24"/>
          <w:szCs w:val="24"/>
          <w:lang w:eastAsia="ru-RU"/>
        </w:rPr>
        <w:t>.</w:t>
      </w:r>
    </w:p>
    <w:p w14:paraId="3801D2FD" w14:textId="1A2A7670" w:rsidR="00AA3907" w:rsidRPr="00AA3907" w:rsidRDefault="00AA3907" w:rsidP="00865EE4">
      <w:pPr>
        <w:spacing w:before="60" w:after="60" w:line="240" w:lineRule="auto"/>
        <w:jc w:val="center"/>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Таблица 2 – Проверка входных данных при </w:t>
      </w:r>
      <w:r w:rsidR="009450A8">
        <w:rPr>
          <w:rFonts w:ascii="Times New Roman" w:hAnsi="Times New Roman"/>
          <w:sz w:val="24"/>
          <w:szCs w:val="24"/>
          <w:lang w:eastAsia="ru-RU"/>
        </w:rPr>
        <w:t>авторизации</w:t>
      </w:r>
    </w:p>
    <w:tbl>
      <w:tblPr>
        <w:tblStyle w:val="15"/>
        <w:tblW w:w="9639" w:type="dxa"/>
        <w:tblLayout w:type="fixed"/>
        <w:tblLook w:val="04A0" w:firstRow="1" w:lastRow="0" w:firstColumn="1" w:lastColumn="0" w:noHBand="0" w:noVBand="1"/>
      </w:tblPr>
      <w:tblGrid>
        <w:gridCol w:w="993"/>
        <w:gridCol w:w="1696"/>
        <w:gridCol w:w="2556"/>
        <w:gridCol w:w="1843"/>
        <w:gridCol w:w="2551"/>
      </w:tblGrid>
      <w:tr w:rsidR="00AA3907" w:rsidRPr="00991A9A" w14:paraId="235E07B7" w14:textId="77777777" w:rsidTr="009450A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93" w:type="dxa"/>
            <w:hideMark/>
          </w:tcPr>
          <w:p w14:paraId="066020C7" w14:textId="0DB43105" w:rsidR="00AA3907" w:rsidRPr="00991A9A" w:rsidRDefault="00AA3907" w:rsidP="004B6D89">
            <w:pPr>
              <w:tabs>
                <w:tab w:val="left" w:pos="4159"/>
              </w:tabs>
              <w:spacing w:after="0" w:line="288" w:lineRule="auto"/>
              <w:rPr>
                <w:rFonts w:ascii="Times New Roman" w:hAnsi="Times New Roman"/>
                <w:sz w:val="24"/>
                <w:szCs w:val="24"/>
              </w:rPr>
            </w:pPr>
            <w:r w:rsidRPr="00991A9A">
              <w:rPr>
                <w:rFonts w:ascii="Times New Roman" w:hAnsi="Times New Roman"/>
                <w:sz w:val="24"/>
                <w:szCs w:val="24"/>
                <w:lang w:eastAsia="ru-RU"/>
              </w:rPr>
              <w:t>Номер</w:t>
            </w:r>
            <w:r w:rsidR="009450A8">
              <w:rPr>
                <w:rFonts w:ascii="Times New Roman" w:hAnsi="Times New Roman"/>
                <w:sz w:val="24"/>
                <w:szCs w:val="24"/>
                <w:lang w:eastAsia="ru-RU"/>
              </w:rPr>
              <w:t xml:space="preserve"> </w:t>
            </w:r>
            <w:r w:rsidRPr="00991A9A">
              <w:rPr>
                <w:rFonts w:ascii="Times New Roman" w:hAnsi="Times New Roman"/>
                <w:sz w:val="24"/>
                <w:szCs w:val="24"/>
                <w:lang w:eastAsia="ru-RU"/>
              </w:rPr>
              <w:t>теста</w:t>
            </w:r>
          </w:p>
        </w:tc>
        <w:tc>
          <w:tcPr>
            <w:tcW w:w="1696" w:type="dxa"/>
            <w:hideMark/>
          </w:tcPr>
          <w:p w14:paraId="30D62565" w14:textId="77777777" w:rsidR="00AA3907" w:rsidRPr="00991A9A" w:rsidRDefault="00AA3907" w:rsidP="004B6D89">
            <w:pPr>
              <w:tabs>
                <w:tab w:val="left" w:pos="4159"/>
              </w:tabs>
              <w:spacing w:after="0"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Назначение теста</w:t>
            </w:r>
          </w:p>
        </w:tc>
        <w:tc>
          <w:tcPr>
            <w:tcW w:w="2556" w:type="dxa"/>
            <w:hideMark/>
          </w:tcPr>
          <w:p w14:paraId="226568E3" w14:textId="77777777" w:rsidR="00AA3907" w:rsidRPr="00991A9A" w:rsidRDefault="00AA3907" w:rsidP="004B6D89">
            <w:pPr>
              <w:numPr>
                <w:ilvl w:val="12"/>
                <w:numId w:val="0"/>
              </w:numPr>
              <w:spacing w:after="0"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Введенные</w:t>
            </w:r>
          </w:p>
          <w:p w14:paraId="27759419" w14:textId="77777777" w:rsidR="00AA3907" w:rsidRPr="00991A9A" w:rsidRDefault="00AA3907" w:rsidP="004B6D89">
            <w:pPr>
              <w:tabs>
                <w:tab w:val="left" w:pos="4159"/>
              </w:tabs>
              <w:spacing w:after="0"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данные</w:t>
            </w:r>
          </w:p>
        </w:tc>
        <w:tc>
          <w:tcPr>
            <w:tcW w:w="1843" w:type="dxa"/>
            <w:hideMark/>
          </w:tcPr>
          <w:p w14:paraId="1A5732B0" w14:textId="1CC4AC33" w:rsidR="00AA3907" w:rsidRPr="00991A9A" w:rsidRDefault="00AA3907" w:rsidP="004B6D89">
            <w:pPr>
              <w:tabs>
                <w:tab w:val="left" w:pos="4159"/>
              </w:tabs>
              <w:spacing w:after="0"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Реакция программы</w:t>
            </w:r>
          </w:p>
        </w:tc>
        <w:tc>
          <w:tcPr>
            <w:tcW w:w="2551" w:type="dxa"/>
            <w:hideMark/>
          </w:tcPr>
          <w:p w14:paraId="1E4049DB" w14:textId="77777777" w:rsidR="00AA3907" w:rsidRPr="00991A9A" w:rsidRDefault="00AA3907" w:rsidP="004B6D89">
            <w:pPr>
              <w:tabs>
                <w:tab w:val="left" w:pos="4159"/>
              </w:tabs>
              <w:spacing w:after="0"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Вывод</w:t>
            </w:r>
          </w:p>
        </w:tc>
      </w:tr>
      <w:tr w:rsidR="00AA3907" w:rsidRPr="00991A9A" w14:paraId="2587E3DA" w14:textId="77777777" w:rsidTr="009450A8">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93" w:type="dxa"/>
            <w:hideMark/>
          </w:tcPr>
          <w:p w14:paraId="695AB0F3" w14:textId="3A3BAE94" w:rsidR="00AA3907" w:rsidRPr="00991A9A" w:rsidRDefault="00AA3907" w:rsidP="004B6D89">
            <w:pPr>
              <w:tabs>
                <w:tab w:val="left" w:pos="4159"/>
              </w:tabs>
              <w:spacing w:after="0" w:line="288" w:lineRule="auto"/>
              <w:rPr>
                <w:rFonts w:ascii="Times New Roman" w:hAnsi="Times New Roman"/>
                <w:sz w:val="24"/>
                <w:szCs w:val="24"/>
              </w:rPr>
            </w:pPr>
            <w:r w:rsidRPr="00991A9A">
              <w:rPr>
                <w:rFonts w:ascii="Times New Roman" w:hAnsi="Times New Roman"/>
                <w:sz w:val="24"/>
                <w:szCs w:val="24"/>
                <w:lang w:eastAsia="ru-RU"/>
              </w:rPr>
              <w:t>1</w:t>
            </w:r>
          </w:p>
        </w:tc>
        <w:tc>
          <w:tcPr>
            <w:tcW w:w="1696" w:type="dxa"/>
            <w:hideMark/>
          </w:tcPr>
          <w:p w14:paraId="57434054" w14:textId="778EA4BD" w:rsidR="00AA3907" w:rsidRPr="00865EE4" w:rsidRDefault="00AA3907" w:rsidP="009450A8">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Проверка </w:t>
            </w:r>
            <w:r w:rsidR="009450A8">
              <w:rPr>
                <w:rFonts w:ascii="Times New Roman" w:hAnsi="Times New Roman"/>
                <w:sz w:val="24"/>
                <w:szCs w:val="24"/>
                <w:lang w:eastAsia="ru-RU"/>
              </w:rPr>
              <w:t>не корректного ввода</w:t>
            </w:r>
            <w:r w:rsidR="00865EE4">
              <w:rPr>
                <w:rFonts w:ascii="Times New Roman" w:hAnsi="Times New Roman"/>
                <w:sz w:val="24"/>
                <w:szCs w:val="24"/>
                <w:lang w:eastAsia="ru-RU"/>
              </w:rPr>
              <w:t xml:space="preserve"> </w:t>
            </w:r>
            <w:r w:rsidR="00865EE4">
              <w:rPr>
                <w:rFonts w:ascii="Times New Roman" w:hAnsi="Times New Roman"/>
                <w:sz w:val="24"/>
                <w:szCs w:val="24"/>
                <w:lang w:val="en-US" w:eastAsia="ru-RU"/>
              </w:rPr>
              <w:t>email</w:t>
            </w:r>
          </w:p>
        </w:tc>
        <w:tc>
          <w:tcPr>
            <w:tcW w:w="2556" w:type="dxa"/>
            <w:hideMark/>
          </w:tcPr>
          <w:p w14:paraId="4A07BF7D" w14:textId="77777777"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991A9A">
              <w:rPr>
                <w:rFonts w:ascii="Times New Roman" w:hAnsi="Times New Roman"/>
                <w:sz w:val="24"/>
                <w:szCs w:val="24"/>
                <w:lang w:val="en-US" w:eastAsia="ru-RU"/>
              </w:rPr>
              <w:t>Email: qweq@mail.ru</w:t>
            </w:r>
          </w:p>
          <w:p w14:paraId="264A0A9C" w14:textId="22167CDD"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eastAsia="ru-RU"/>
              </w:rPr>
            </w:pPr>
            <w:r w:rsidRPr="00991A9A">
              <w:rPr>
                <w:rFonts w:ascii="Times New Roman" w:hAnsi="Times New Roman"/>
                <w:sz w:val="24"/>
                <w:szCs w:val="24"/>
                <w:lang w:val="en-US" w:eastAsia="ru-RU"/>
              </w:rPr>
              <w:t>Password:</w:t>
            </w:r>
            <w:r w:rsidRPr="0005098D">
              <w:rPr>
                <w:rFonts w:ascii="Times New Roman" w:hAnsi="Times New Roman"/>
                <w:sz w:val="24"/>
                <w:szCs w:val="24"/>
                <w:lang w:val="en-US" w:eastAsia="ru-RU"/>
              </w:rPr>
              <w:t xml:space="preserve"> 123456</w:t>
            </w:r>
          </w:p>
          <w:p w14:paraId="0185C13E" w14:textId="77777777"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eastAsia="ru-RU"/>
              </w:rPr>
              <w:t>(пользователь не зарегистрирован)</w:t>
            </w:r>
          </w:p>
        </w:tc>
        <w:tc>
          <w:tcPr>
            <w:tcW w:w="1843" w:type="dxa"/>
            <w:hideMark/>
          </w:tcPr>
          <w:p w14:paraId="03530E57" w14:textId="77777777"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Ошибка, </w:t>
            </w:r>
            <w:r w:rsidRPr="00991A9A">
              <w:rPr>
                <w:rFonts w:ascii="Times New Roman" w:hAnsi="Times New Roman"/>
                <w:sz w:val="24"/>
                <w:szCs w:val="24"/>
                <w:lang w:val="en-US" w:eastAsia="ru-RU"/>
              </w:rPr>
              <w:t>Email</w:t>
            </w:r>
            <w:r w:rsidRPr="00991A9A">
              <w:rPr>
                <w:rFonts w:ascii="Times New Roman" w:hAnsi="Times New Roman"/>
                <w:sz w:val="24"/>
                <w:szCs w:val="24"/>
                <w:lang w:eastAsia="ru-RU"/>
              </w:rPr>
              <w:t xml:space="preserve"> или пароль введены не верно.</w:t>
            </w:r>
          </w:p>
        </w:tc>
        <w:tc>
          <w:tcPr>
            <w:tcW w:w="2551" w:type="dxa"/>
            <w:hideMark/>
          </w:tcPr>
          <w:p w14:paraId="2459D688" w14:textId="77777777"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Программа сработала корректно.</w:t>
            </w:r>
          </w:p>
        </w:tc>
      </w:tr>
      <w:tr w:rsidR="00AA3907" w:rsidRPr="00991A9A" w14:paraId="06952FF0" w14:textId="77777777" w:rsidTr="009450A8">
        <w:trPr>
          <w:trHeight w:val="70"/>
        </w:trPr>
        <w:tc>
          <w:tcPr>
            <w:cnfStyle w:val="001000000000" w:firstRow="0" w:lastRow="0" w:firstColumn="1" w:lastColumn="0" w:oddVBand="0" w:evenVBand="0" w:oddHBand="0" w:evenHBand="0" w:firstRowFirstColumn="0" w:firstRowLastColumn="0" w:lastRowFirstColumn="0" w:lastRowLastColumn="0"/>
            <w:tcW w:w="993" w:type="dxa"/>
            <w:hideMark/>
          </w:tcPr>
          <w:p w14:paraId="036EE38C" w14:textId="45E86195" w:rsidR="00AA3907" w:rsidRPr="00991A9A" w:rsidRDefault="00AA3907" w:rsidP="004B6D89">
            <w:pPr>
              <w:tabs>
                <w:tab w:val="left" w:pos="4159"/>
              </w:tabs>
              <w:spacing w:after="0" w:line="288" w:lineRule="auto"/>
              <w:rPr>
                <w:rFonts w:ascii="Times New Roman" w:hAnsi="Times New Roman"/>
                <w:sz w:val="24"/>
                <w:szCs w:val="24"/>
                <w:lang w:eastAsia="ru-RU"/>
              </w:rPr>
            </w:pPr>
            <w:r w:rsidRPr="00991A9A">
              <w:rPr>
                <w:rFonts w:ascii="Times New Roman" w:hAnsi="Times New Roman"/>
                <w:sz w:val="24"/>
                <w:szCs w:val="24"/>
                <w:lang w:eastAsia="ru-RU"/>
              </w:rPr>
              <w:t>2</w:t>
            </w:r>
          </w:p>
        </w:tc>
        <w:tc>
          <w:tcPr>
            <w:tcW w:w="1696" w:type="dxa"/>
            <w:hideMark/>
          </w:tcPr>
          <w:p w14:paraId="501C35F8" w14:textId="370C31D8" w:rsidR="00AA3907" w:rsidRPr="00991A9A" w:rsidRDefault="00AA3907" w:rsidP="004B6D89">
            <w:pPr>
              <w:tabs>
                <w:tab w:val="left" w:pos="4159"/>
              </w:tabs>
              <w:spacing w:after="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Проверка </w:t>
            </w:r>
            <w:r w:rsidR="009450A8">
              <w:rPr>
                <w:rFonts w:ascii="Times New Roman" w:hAnsi="Times New Roman"/>
                <w:sz w:val="24"/>
                <w:szCs w:val="24"/>
                <w:lang w:eastAsia="ru-RU"/>
              </w:rPr>
              <w:t>ввода корректных данных</w:t>
            </w:r>
          </w:p>
        </w:tc>
        <w:tc>
          <w:tcPr>
            <w:tcW w:w="2556" w:type="dxa"/>
            <w:hideMark/>
          </w:tcPr>
          <w:p w14:paraId="654F4934" w14:textId="77777777" w:rsidR="00AA3907" w:rsidRPr="00991A9A" w:rsidRDefault="00AA3907" w:rsidP="004B6D89">
            <w:pPr>
              <w:tabs>
                <w:tab w:val="left" w:pos="4159"/>
              </w:tabs>
              <w:spacing w:after="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val="en-US" w:eastAsia="ru-RU"/>
              </w:rPr>
              <w:t>Email</w:t>
            </w:r>
            <w:r w:rsidRPr="00991A9A">
              <w:rPr>
                <w:rFonts w:ascii="Times New Roman" w:hAnsi="Times New Roman"/>
                <w:sz w:val="24"/>
                <w:szCs w:val="24"/>
                <w:lang w:eastAsia="ru-RU"/>
              </w:rPr>
              <w:t>:</w:t>
            </w:r>
            <w:r w:rsidRPr="00991A9A">
              <w:rPr>
                <w:rFonts w:ascii="Times New Roman" w:hAnsi="Times New Roman"/>
                <w:sz w:val="24"/>
                <w:szCs w:val="24"/>
                <w:lang w:val="en-US" w:eastAsia="ru-RU"/>
              </w:rPr>
              <w:t>qwe</w:t>
            </w:r>
            <w:r w:rsidRPr="00991A9A">
              <w:rPr>
                <w:rFonts w:ascii="Times New Roman" w:hAnsi="Times New Roman"/>
                <w:sz w:val="24"/>
                <w:szCs w:val="24"/>
                <w:lang w:eastAsia="ru-RU"/>
              </w:rPr>
              <w:t>@</w:t>
            </w:r>
            <w:r w:rsidRPr="00991A9A">
              <w:rPr>
                <w:rFonts w:ascii="Times New Roman" w:hAnsi="Times New Roman"/>
                <w:sz w:val="24"/>
                <w:szCs w:val="24"/>
                <w:lang w:val="en-US" w:eastAsia="ru-RU"/>
              </w:rPr>
              <w:t>mail</w:t>
            </w:r>
            <w:r w:rsidRPr="00991A9A">
              <w:rPr>
                <w:rFonts w:ascii="Times New Roman" w:hAnsi="Times New Roman"/>
                <w:sz w:val="24"/>
                <w:szCs w:val="24"/>
                <w:lang w:eastAsia="ru-RU"/>
              </w:rPr>
              <w:t>.</w:t>
            </w:r>
            <w:r w:rsidRPr="00991A9A">
              <w:rPr>
                <w:rFonts w:ascii="Times New Roman" w:hAnsi="Times New Roman"/>
                <w:sz w:val="24"/>
                <w:szCs w:val="24"/>
                <w:lang w:val="en-US" w:eastAsia="ru-RU"/>
              </w:rPr>
              <w:t>ru</w:t>
            </w:r>
          </w:p>
          <w:p w14:paraId="2DB82F20" w14:textId="53191C27" w:rsidR="00AA3907" w:rsidRPr="00991A9A" w:rsidRDefault="00AA3907" w:rsidP="004B6D89">
            <w:pPr>
              <w:tabs>
                <w:tab w:val="left" w:pos="4159"/>
              </w:tabs>
              <w:spacing w:after="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val="en-US" w:eastAsia="ru-RU"/>
              </w:rPr>
              <w:t>Password</w:t>
            </w:r>
            <w:r w:rsidRPr="00991A9A">
              <w:rPr>
                <w:rFonts w:ascii="Times New Roman" w:hAnsi="Times New Roman"/>
                <w:sz w:val="24"/>
                <w:szCs w:val="24"/>
                <w:lang w:eastAsia="ru-RU"/>
              </w:rPr>
              <w:t>: 123456</w:t>
            </w:r>
          </w:p>
          <w:p w14:paraId="0DF4B34C" w14:textId="77777777" w:rsidR="00AA3907" w:rsidRPr="00991A9A" w:rsidRDefault="00AA3907" w:rsidP="004B6D89">
            <w:pPr>
              <w:tabs>
                <w:tab w:val="left" w:pos="4159"/>
              </w:tabs>
              <w:spacing w:after="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991A9A">
              <w:rPr>
                <w:rFonts w:ascii="Times New Roman" w:hAnsi="Times New Roman"/>
                <w:sz w:val="24"/>
                <w:szCs w:val="24"/>
                <w:lang w:eastAsia="ru-RU"/>
              </w:rPr>
              <w:t>(пользователь зарегистрирован)</w:t>
            </w:r>
          </w:p>
        </w:tc>
        <w:tc>
          <w:tcPr>
            <w:tcW w:w="1843" w:type="dxa"/>
            <w:hideMark/>
          </w:tcPr>
          <w:p w14:paraId="7F8F27D2" w14:textId="77777777" w:rsidR="00AA3907" w:rsidRPr="00991A9A" w:rsidRDefault="00AA3907" w:rsidP="004B6D89">
            <w:pPr>
              <w:tabs>
                <w:tab w:val="left" w:pos="4159"/>
              </w:tabs>
              <w:spacing w:after="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Вход в аккаунт выполнен успешно.</w:t>
            </w:r>
          </w:p>
        </w:tc>
        <w:tc>
          <w:tcPr>
            <w:tcW w:w="2551" w:type="dxa"/>
            <w:hideMark/>
          </w:tcPr>
          <w:p w14:paraId="31F7B2DA" w14:textId="77777777" w:rsidR="00AA3907" w:rsidRPr="00991A9A" w:rsidRDefault="00AA3907" w:rsidP="004B6D89">
            <w:pPr>
              <w:tabs>
                <w:tab w:val="left" w:pos="4159"/>
              </w:tabs>
              <w:spacing w:after="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Программа сработала корректно.</w:t>
            </w:r>
          </w:p>
        </w:tc>
      </w:tr>
      <w:tr w:rsidR="00AA3907" w:rsidRPr="00991A9A" w14:paraId="0708B6AA" w14:textId="77777777" w:rsidTr="00945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245CBC64" w14:textId="0100860C" w:rsidR="00AA3907" w:rsidRPr="00991A9A" w:rsidRDefault="00AA3907" w:rsidP="004B6D89">
            <w:pPr>
              <w:tabs>
                <w:tab w:val="left" w:pos="4159"/>
              </w:tabs>
              <w:spacing w:after="0" w:line="288" w:lineRule="auto"/>
              <w:rPr>
                <w:rFonts w:ascii="Times New Roman" w:hAnsi="Times New Roman"/>
                <w:sz w:val="24"/>
                <w:szCs w:val="24"/>
              </w:rPr>
            </w:pPr>
            <w:r w:rsidRPr="00991A9A">
              <w:rPr>
                <w:rFonts w:ascii="Times New Roman" w:hAnsi="Times New Roman"/>
                <w:sz w:val="24"/>
                <w:szCs w:val="24"/>
                <w:lang w:eastAsia="ru-RU"/>
              </w:rPr>
              <w:t>3</w:t>
            </w:r>
          </w:p>
        </w:tc>
        <w:tc>
          <w:tcPr>
            <w:tcW w:w="1696" w:type="dxa"/>
            <w:hideMark/>
          </w:tcPr>
          <w:p w14:paraId="14B416A2" w14:textId="4407E211" w:rsidR="00AA3907" w:rsidRPr="00865EE4" w:rsidRDefault="00865EE4" w:rsidP="00865EE4">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Проверка </w:t>
            </w:r>
            <w:r>
              <w:rPr>
                <w:rFonts w:ascii="Times New Roman" w:hAnsi="Times New Roman"/>
                <w:sz w:val="24"/>
                <w:szCs w:val="24"/>
                <w:lang w:eastAsia="ru-RU"/>
              </w:rPr>
              <w:t xml:space="preserve">не корректного ввода </w:t>
            </w:r>
            <w:r>
              <w:rPr>
                <w:rFonts w:ascii="Times New Roman" w:hAnsi="Times New Roman"/>
                <w:sz w:val="24"/>
                <w:szCs w:val="24"/>
                <w:lang w:eastAsia="ru-RU"/>
              </w:rPr>
              <w:t>пароля</w:t>
            </w:r>
          </w:p>
        </w:tc>
        <w:tc>
          <w:tcPr>
            <w:tcW w:w="2556" w:type="dxa"/>
            <w:hideMark/>
          </w:tcPr>
          <w:p w14:paraId="5BD4F135" w14:textId="77777777" w:rsidR="00AA3907" w:rsidRPr="0005098D"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proofErr w:type="spellStart"/>
            <w:r w:rsidRPr="00991A9A">
              <w:rPr>
                <w:rFonts w:ascii="Times New Roman" w:hAnsi="Times New Roman"/>
                <w:sz w:val="24"/>
                <w:szCs w:val="24"/>
                <w:lang w:val="en-US" w:eastAsia="ru-RU"/>
              </w:rPr>
              <w:t>Email</w:t>
            </w:r>
            <w:r w:rsidRPr="0005098D">
              <w:rPr>
                <w:rFonts w:ascii="Times New Roman" w:hAnsi="Times New Roman"/>
                <w:sz w:val="24"/>
                <w:szCs w:val="24"/>
                <w:lang w:val="en-US" w:eastAsia="ru-RU"/>
              </w:rPr>
              <w:t>:</w:t>
            </w:r>
            <w:r w:rsidRPr="00991A9A">
              <w:rPr>
                <w:rFonts w:ascii="Times New Roman" w:hAnsi="Times New Roman"/>
                <w:sz w:val="24"/>
                <w:szCs w:val="24"/>
                <w:lang w:val="en-US" w:eastAsia="ru-RU"/>
              </w:rPr>
              <w:t>qwe</w:t>
            </w:r>
            <w:r w:rsidRPr="0005098D">
              <w:rPr>
                <w:rFonts w:ascii="Times New Roman" w:hAnsi="Times New Roman"/>
                <w:sz w:val="24"/>
                <w:szCs w:val="24"/>
                <w:lang w:val="en-US" w:eastAsia="ru-RU"/>
              </w:rPr>
              <w:t>@</w:t>
            </w:r>
            <w:r w:rsidRPr="00991A9A">
              <w:rPr>
                <w:rFonts w:ascii="Times New Roman" w:hAnsi="Times New Roman"/>
                <w:sz w:val="24"/>
                <w:szCs w:val="24"/>
                <w:lang w:val="en-US" w:eastAsia="ru-RU"/>
              </w:rPr>
              <w:t>mail</w:t>
            </w:r>
            <w:r w:rsidRPr="0005098D">
              <w:rPr>
                <w:rFonts w:ascii="Times New Roman" w:hAnsi="Times New Roman"/>
                <w:sz w:val="24"/>
                <w:szCs w:val="24"/>
                <w:lang w:val="en-US" w:eastAsia="ru-RU"/>
              </w:rPr>
              <w:t>.</w:t>
            </w:r>
            <w:r w:rsidRPr="00991A9A">
              <w:rPr>
                <w:rFonts w:ascii="Times New Roman" w:hAnsi="Times New Roman"/>
                <w:sz w:val="24"/>
                <w:szCs w:val="24"/>
                <w:lang w:val="en-US" w:eastAsia="ru-RU"/>
              </w:rPr>
              <w:t>ru</w:t>
            </w:r>
            <w:proofErr w:type="spellEnd"/>
          </w:p>
          <w:p w14:paraId="13366C7A" w14:textId="42A73967"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eastAsia="ru-RU"/>
              </w:rPr>
            </w:pPr>
            <w:r w:rsidRPr="00991A9A">
              <w:rPr>
                <w:rFonts w:ascii="Times New Roman" w:hAnsi="Times New Roman"/>
                <w:sz w:val="24"/>
                <w:szCs w:val="24"/>
                <w:lang w:val="en-US" w:eastAsia="ru-RU"/>
              </w:rPr>
              <w:t>Password</w:t>
            </w:r>
            <w:r w:rsidRPr="0005098D">
              <w:rPr>
                <w:rFonts w:ascii="Times New Roman" w:hAnsi="Times New Roman"/>
                <w:sz w:val="24"/>
                <w:szCs w:val="24"/>
                <w:lang w:val="en-US" w:eastAsia="ru-RU"/>
              </w:rPr>
              <w:t>: 123456</w:t>
            </w:r>
            <w:r w:rsidRPr="00991A9A">
              <w:rPr>
                <w:rFonts w:ascii="Times New Roman" w:hAnsi="Times New Roman"/>
                <w:sz w:val="24"/>
                <w:szCs w:val="24"/>
                <w:lang w:val="en-US" w:eastAsia="ru-RU"/>
              </w:rPr>
              <w:t>z</w:t>
            </w:r>
          </w:p>
          <w:p w14:paraId="29EC3F37" w14:textId="77777777"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(пользователь зарегистрирован)</w:t>
            </w:r>
          </w:p>
        </w:tc>
        <w:tc>
          <w:tcPr>
            <w:tcW w:w="1843" w:type="dxa"/>
            <w:hideMark/>
          </w:tcPr>
          <w:p w14:paraId="6741F1FA" w14:textId="77777777"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 xml:space="preserve">Ошибка, </w:t>
            </w:r>
            <w:r w:rsidRPr="00991A9A">
              <w:rPr>
                <w:rFonts w:ascii="Times New Roman" w:hAnsi="Times New Roman"/>
                <w:sz w:val="24"/>
                <w:szCs w:val="24"/>
                <w:lang w:val="en-US" w:eastAsia="ru-RU"/>
              </w:rPr>
              <w:t>Email</w:t>
            </w:r>
            <w:r w:rsidRPr="00991A9A">
              <w:rPr>
                <w:rFonts w:ascii="Times New Roman" w:hAnsi="Times New Roman"/>
                <w:sz w:val="24"/>
                <w:szCs w:val="24"/>
                <w:lang w:eastAsia="ru-RU"/>
              </w:rPr>
              <w:t xml:space="preserve"> или пароль введены не верно.</w:t>
            </w:r>
          </w:p>
        </w:tc>
        <w:tc>
          <w:tcPr>
            <w:tcW w:w="2551" w:type="dxa"/>
            <w:hideMark/>
          </w:tcPr>
          <w:p w14:paraId="67ECEB38" w14:textId="77777777" w:rsidR="00AA3907" w:rsidRPr="00991A9A" w:rsidRDefault="00AA3907" w:rsidP="004B6D89">
            <w:pPr>
              <w:tabs>
                <w:tab w:val="left" w:pos="4159"/>
              </w:tabs>
              <w:spacing w:after="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991A9A">
              <w:rPr>
                <w:rFonts w:ascii="Times New Roman" w:hAnsi="Times New Roman"/>
                <w:sz w:val="24"/>
                <w:szCs w:val="24"/>
                <w:lang w:eastAsia="ru-RU"/>
              </w:rPr>
              <w:t>Программа сработала корректно.</w:t>
            </w:r>
          </w:p>
        </w:tc>
      </w:tr>
    </w:tbl>
    <w:p w14:paraId="4BFB6538" w14:textId="5B86DAC0" w:rsidR="00865EE4" w:rsidRDefault="00E62331" w:rsidP="00E62331">
      <w:pPr>
        <w:spacing w:before="120" w:after="120" w:line="360" w:lineRule="auto"/>
        <w:ind w:firstLine="284"/>
        <w:rPr>
          <w:rFonts w:ascii="Times New Roman" w:eastAsia="Times New Roman" w:hAnsi="Times New Roman"/>
          <w:sz w:val="24"/>
          <w:szCs w:val="24"/>
          <w:lang w:eastAsia="ru-RU"/>
        </w:rPr>
      </w:pPr>
      <w:r>
        <w:rPr>
          <w:rFonts w:ascii="Times New Roman" w:eastAsia="Times New Roman" w:hAnsi="Times New Roman"/>
          <w:sz w:val="24"/>
          <w:szCs w:val="24"/>
          <w:lang w:eastAsia="ru-RU"/>
        </w:rPr>
        <w:lastRenderedPageBreak/>
        <w:t>Были написаны функциональные тесты</w:t>
      </w:r>
      <w:r w:rsidRPr="000536A3">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в которых тестирую</w:t>
      </w:r>
      <w:r w:rsidRPr="000536A3">
        <w:rPr>
          <w:rFonts w:ascii="Times New Roman" w:eastAsia="Times New Roman" w:hAnsi="Times New Roman"/>
          <w:sz w:val="24"/>
          <w:szCs w:val="24"/>
          <w:lang w:eastAsia="ru-RU"/>
        </w:rPr>
        <w:t>т</w:t>
      </w:r>
      <w:r>
        <w:rPr>
          <w:rFonts w:ascii="Times New Roman" w:eastAsia="Times New Roman" w:hAnsi="Times New Roman"/>
          <w:sz w:val="24"/>
          <w:szCs w:val="24"/>
          <w:lang w:eastAsia="ru-RU"/>
        </w:rPr>
        <w:t>ся</w:t>
      </w:r>
      <w:r w:rsidRPr="000536A3">
        <w:rPr>
          <w:rFonts w:ascii="Times New Roman" w:eastAsia="Times New Roman" w:hAnsi="Times New Roman"/>
          <w:sz w:val="24"/>
          <w:szCs w:val="24"/>
          <w:lang w:eastAsia="ru-RU"/>
        </w:rPr>
        <w:t xml:space="preserve">, как </w:t>
      </w:r>
      <w:proofErr w:type="spellStart"/>
      <w:r w:rsidRPr="000536A3">
        <w:rPr>
          <w:rFonts w:ascii="Times New Roman" w:eastAsia="Times New Roman" w:hAnsi="Times New Roman"/>
          <w:sz w:val="24"/>
          <w:szCs w:val="24"/>
          <w:lang w:eastAsia="ru-RU"/>
        </w:rPr>
        <w:t>экшны</w:t>
      </w:r>
      <w:proofErr w:type="spellEnd"/>
      <w:r w:rsidRPr="000536A3">
        <w:rPr>
          <w:rFonts w:ascii="Times New Roman" w:eastAsia="Times New Roman" w:hAnsi="Times New Roman"/>
          <w:sz w:val="24"/>
          <w:szCs w:val="24"/>
          <w:lang w:eastAsia="ru-RU"/>
        </w:rPr>
        <w:t xml:space="preserve"> обрабатывают запросы, ожидаемый результат </w:t>
      </w:r>
      <w:r>
        <w:rPr>
          <w:rFonts w:ascii="Times New Roman" w:eastAsia="Times New Roman" w:hAnsi="Times New Roman"/>
          <w:sz w:val="24"/>
          <w:szCs w:val="24"/>
          <w:lang w:eastAsia="ru-RU"/>
        </w:rPr>
        <w:t>и</w:t>
      </w:r>
      <w:r w:rsidRPr="000536A3">
        <w:rPr>
          <w:rFonts w:ascii="Times New Roman" w:eastAsia="Times New Roman" w:hAnsi="Times New Roman"/>
          <w:sz w:val="24"/>
          <w:szCs w:val="24"/>
          <w:lang w:eastAsia="ru-RU"/>
        </w:rPr>
        <w:t xml:space="preserve"> отклики </w:t>
      </w:r>
      <w:proofErr w:type="spellStart"/>
      <w:r w:rsidRPr="000536A3">
        <w:rPr>
          <w:rFonts w:ascii="Times New Roman" w:eastAsia="Times New Roman" w:hAnsi="Times New Roman"/>
          <w:sz w:val="24"/>
          <w:szCs w:val="24"/>
          <w:lang w:eastAsia="ru-RU"/>
        </w:rPr>
        <w:t>вьюх</w:t>
      </w:r>
      <w:proofErr w:type="spellEnd"/>
      <w:r w:rsidRPr="000536A3">
        <w:rPr>
          <w:rFonts w:ascii="Times New Roman" w:eastAsia="Times New Roman" w:hAnsi="Times New Roman"/>
          <w:sz w:val="24"/>
          <w:szCs w:val="24"/>
          <w:lang w:eastAsia="ru-RU"/>
        </w:rPr>
        <w:t xml:space="preserve"> HTML</w:t>
      </w:r>
      <w:r>
        <w:rPr>
          <w:rFonts w:ascii="Times New Roman" w:eastAsia="Times New Roman" w:hAnsi="Times New Roman"/>
          <w:sz w:val="24"/>
          <w:szCs w:val="24"/>
          <w:lang w:eastAsia="ru-RU"/>
        </w:rPr>
        <w:t xml:space="preserve">. </w:t>
      </w:r>
      <w:r w:rsidR="00865EE4">
        <w:rPr>
          <w:rFonts w:ascii="Times New Roman" w:eastAsia="Times New Roman" w:hAnsi="Times New Roman"/>
          <w:sz w:val="24"/>
          <w:szCs w:val="24"/>
          <w:lang w:eastAsia="ru-RU"/>
        </w:rPr>
        <w:t xml:space="preserve">Далее в таблицах приведены результаты </w:t>
      </w:r>
      <w:r>
        <w:rPr>
          <w:rFonts w:ascii="Times New Roman" w:eastAsia="Times New Roman" w:hAnsi="Times New Roman"/>
          <w:sz w:val="24"/>
          <w:szCs w:val="24"/>
          <w:lang w:eastAsia="ru-RU"/>
        </w:rPr>
        <w:t>автоматизированного</w:t>
      </w:r>
      <w:r w:rsidR="00865EE4">
        <w:rPr>
          <w:rFonts w:ascii="Times New Roman" w:eastAsia="Times New Roman" w:hAnsi="Times New Roman"/>
          <w:sz w:val="24"/>
          <w:szCs w:val="24"/>
          <w:lang w:eastAsia="ru-RU"/>
        </w:rPr>
        <w:t xml:space="preserve"> тестирования контроллеров веб-приложения.</w:t>
      </w:r>
    </w:p>
    <w:p w14:paraId="77D3C2E8" w14:textId="6D674A93" w:rsidR="00EB4920" w:rsidRPr="00AA3907" w:rsidRDefault="00EB4920" w:rsidP="00E62331">
      <w:pPr>
        <w:spacing w:before="120" w:after="0" w:line="360" w:lineRule="auto"/>
        <w:jc w:val="center"/>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Таблица </w:t>
      </w:r>
      <w:r w:rsidR="0038580D">
        <w:rPr>
          <w:rFonts w:ascii="Times New Roman" w:eastAsia="Times New Roman" w:hAnsi="Times New Roman"/>
          <w:sz w:val="24"/>
          <w:szCs w:val="24"/>
          <w:lang w:eastAsia="ru-RU"/>
        </w:rPr>
        <w:t>3</w:t>
      </w:r>
      <w:r w:rsidRPr="00AA3907">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Тестирование контроллера «</w:t>
      </w:r>
      <w:r>
        <w:rPr>
          <w:rFonts w:ascii="Times New Roman" w:eastAsia="Times New Roman" w:hAnsi="Times New Roman"/>
          <w:sz w:val="24"/>
          <w:szCs w:val="24"/>
          <w:lang w:val="en-US" w:eastAsia="ru-RU"/>
        </w:rPr>
        <w:t>Genera</w:t>
      </w:r>
      <w:r w:rsidR="00702378">
        <w:rPr>
          <w:rFonts w:ascii="Times New Roman" w:eastAsia="Times New Roman" w:hAnsi="Times New Roman"/>
          <w:sz w:val="24"/>
          <w:szCs w:val="24"/>
          <w:lang w:val="en-US" w:eastAsia="ru-RU"/>
        </w:rPr>
        <w:t>tion</w:t>
      </w:r>
      <w:r>
        <w:rPr>
          <w:rFonts w:ascii="Times New Roman" w:eastAsia="Times New Roman" w:hAnsi="Times New Roman"/>
          <w:sz w:val="24"/>
          <w:szCs w:val="24"/>
          <w:lang w:eastAsia="ru-RU"/>
        </w:rPr>
        <w:t>»</w:t>
      </w:r>
    </w:p>
    <w:tbl>
      <w:tblPr>
        <w:tblStyle w:val="15"/>
        <w:tblW w:w="9634" w:type="dxa"/>
        <w:tblLook w:val="04A0" w:firstRow="1" w:lastRow="0" w:firstColumn="1" w:lastColumn="0" w:noHBand="0" w:noVBand="1"/>
      </w:tblPr>
      <w:tblGrid>
        <w:gridCol w:w="1555"/>
        <w:gridCol w:w="6776"/>
        <w:gridCol w:w="1303"/>
      </w:tblGrid>
      <w:tr w:rsidR="00EB4920" w14:paraId="3B1AA3C2" w14:textId="77777777" w:rsidTr="004B6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35AF2E" w14:textId="1AF56C2C" w:rsidR="00EB4920" w:rsidRDefault="00EB4920"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Номер теста</w:t>
            </w:r>
          </w:p>
        </w:tc>
        <w:tc>
          <w:tcPr>
            <w:tcW w:w="6776" w:type="dxa"/>
          </w:tcPr>
          <w:p w14:paraId="308E312F" w14:textId="4F55B69A" w:rsidR="00EB4920" w:rsidRDefault="00EB4920"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Назначение теста</w:t>
            </w:r>
          </w:p>
        </w:tc>
        <w:tc>
          <w:tcPr>
            <w:tcW w:w="1303" w:type="dxa"/>
          </w:tcPr>
          <w:p w14:paraId="0A27FCD1" w14:textId="2C64A82E" w:rsidR="00EB4920" w:rsidRDefault="00EB4920"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Результат</w:t>
            </w:r>
          </w:p>
        </w:tc>
      </w:tr>
      <w:tr w:rsidR="00EB4920" w14:paraId="5C9C3D70" w14:textId="77777777" w:rsidTr="004B6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8092E69" w14:textId="14128C02" w:rsidR="00EB4920" w:rsidRDefault="00EB4920"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6776" w:type="dxa"/>
          </w:tcPr>
          <w:p w14:paraId="634618F5" w14:textId="525378F6" w:rsidR="00EB4920" w:rsidRPr="00702378" w:rsidRDefault="00702378"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n-US"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отображение истории генераций</w:t>
            </w:r>
          </w:p>
        </w:tc>
        <w:tc>
          <w:tcPr>
            <w:tcW w:w="1303" w:type="dxa"/>
          </w:tcPr>
          <w:p w14:paraId="71D39230" w14:textId="0123F57F" w:rsidR="00EB4920" w:rsidRDefault="00702378"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702378" w14:paraId="6CB6C254" w14:textId="77777777" w:rsidTr="004B6D89">
        <w:tc>
          <w:tcPr>
            <w:cnfStyle w:val="001000000000" w:firstRow="0" w:lastRow="0" w:firstColumn="1" w:lastColumn="0" w:oddVBand="0" w:evenVBand="0" w:oddHBand="0" w:evenHBand="0" w:firstRowFirstColumn="0" w:firstRowLastColumn="0" w:lastRowFirstColumn="0" w:lastRowLastColumn="0"/>
            <w:tcW w:w="1555" w:type="dxa"/>
          </w:tcPr>
          <w:p w14:paraId="377F77C7" w14:textId="269E936B" w:rsidR="00702378" w:rsidRDefault="00702378"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6776" w:type="dxa"/>
          </w:tcPr>
          <w:p w14:paraId="3022E1D0" w14:textId="44B6B6D8" w:rsidR="00702378" w:rsidRPr="00702378" w:rsidRDefault="00702378"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отображение условий сгенерированных вариантов</w:t>
            </w:r>
          </w:p>
        </w:tc>
        <w:tc>
          <w:tcPr>
            <w:tcW w:w="1303" w:type="dxa"/>
          </w:tcPr>
          <w:p w14:paraId="453DBE35" w14:textId="77777777" w:rsidR="00702378" w:rsidRDefault="00702378"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702378" w14:paraId="3336597E" w14:textId="77777777" w:rsidTr="004B6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4A10DE" w14:textId="4AF67971" w:rsidR="00702378" w:rsidRDefault="00702378"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3</w:t>
            </w:r>
          </w:p>
        </w:tc>
        <w:tc>
          <w:tcPr>
            <w:tcW w:w="6776" w:type="dxa"/>
          </w:tcPr>
          <w:p w14:paraId="4675F455" w14:textId="6DD36891" w:rsidR="00702378" w:rsidRPr="00702378" w:rsidRDefault="00702378"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отображение ответов сгенерированных вариантов</w:t>
            </w:r>
          </w:p>
        </w:tc>
        <w:tc>
          <w:tcPr>
            <w:tcW w:w="1303" w:type="dxa"/>
          </w:tcPr>
          <w:p w14:paraId="362B38FF" w14:textId="77777777" w:rsidR="00702378" w:rsidRDefault="00702378"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702378" w14:paraId="62606E80" w14:textId="77777777" w:rsidTr="004B6D89">
        <w:tc>
          <w:tcPr>
            <w:cnfStyle w:val="001000000000" w:firstRow="0" w:lastRow="0" w:firstColumn="1" w:lastColumn="0" w:oddVBand="0" w:evenVBand="0" w:oddHBand="0" w:evenHBand="0" w:firstRowFirstColumn="0" w:firstRowLastColumn="0" w:lastRowFirstColumn="0" w:lastRowLastColumn="0"/>
            <w:tcW w:w="1555" w:type="dxa"/>
          </w:tcPr>
          <w:p w14:paraId="4713FBDB" w14:textId="7CA9ED0E" w:rsidR="00702378" w:rsidRDefault="00702378"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4</w:t>
            </w:r>
          </w:p>
        </w:tc>
        <w:tc>
          <w:tcPr>
            <w:tcW w:w="6776" w:type="dxa"/>
          </w:tcPr>
          <w:p w14:paraId="64B1EC87" w14:textId="7433D6CE" w:rsidR="00702378" w:rsidRPr="00702378" w:rsidRDefault="00702378"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n-US"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генерирования вариантов</w:t>
            </w:r>
          </w:p>
        </w:tc>
        <w:tc>
          <w:tcPr>
            <w:tcW w:w="1303" w:type="dxa"/>
          </w:tcPr>
          <w:p w14:paraId="18CBED6F" w14:textId="77777777" w:rsidR="00702378" w:rsidRDefault="00702378"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702378" w14:paraId="1B3FE196" w14:textId="77777777" w:rsidTr="004B6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87C00AA" w14:textId="669C2683" w:rsidR="00702378" w:rsidRDefault="00702378"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5</w:t>
            </w:r>
          </w:p>
        </w:tc>
        <w:tc>
          <w:tcPr>
            <w:tcW w:w="6776" w:type="dxa"/>
          </w:tcPr>
          <w:p w14:paraId="38323D45" w14:textId="344AE23C" w:rsidR="00702378" w:rsidRPr="00702378" w:rsidRDefault="00702378"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со сгенерированными вариантами</w:t>
            </w:r>
          </w:p>
        </w:tc>
        <w:tc>
          <w:tcPr>
            <w:tcW w:w="1303" w:type="dxa"/>
          </w:tcPr>
          <w:p w14:paraId="7A654CCA" w14:textId="77777777" w:rsidR="00702378" w:rsidRDefault="00702378"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702378" w14:paraId="2450E41B" w14:textId="77777777" w:rsidTr="004B6D89">
        <w:tc>
          <w:tcPr>
            <w:cnfStyle w:val="001000000000" w:firstRow="0" w:lastRow="0" w:firstColumn="1" w:lastColumn="0" w:oddVBand="0" w:evenVBand="0" w:oddHBand="0" w:evenHBand="0" w:firstRowFirstColumn="0" w:firstRowLastColumn="0" w:lastRowFirstColumn="0" w:lastRowLastColumn="0"/>
            <w:tcW w:w="1555" w:type="dxa"/>
          </w:tcPr>
          <w:p w14:paraId="7CBE093C" w14:textId="7ED60476" w:rsidR="00702378" w:rsidRDefault="00702378"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6</w:t>
            </w:r>
          </w:p>
        </w:tc>
        <w:tc>
          <w:tcPr>
            <w:tcW w:w="6776" w:type="dxa"/>
          </w:tcPr>
          <w:p w14:paraId="21754985" w14:textId="06A2CE85" w:rsidR="00702378" w:rsidRPr="00702378" w:rsidRDefault="00702378"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удаления сгенерированных вариантов</w:t>
            </w:r>
          </w:p>
        </w:tc>
        <w:tc>
          <w:tcPr>
            <w:tcW w:w="1303" w:type="dxa"/>
          </w:tcPr>
          <w:p w14:paraId="2B923D92" w14:textId="77777777" w:rsidR="00702378" w:rsidRDefault="00702378"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bl>
    <w:p w14:paraId="77DF2DC4" w14:textId="07AE308B" w:rsidR="00702378" w:rsidRPr="00AA3907" w:rsidRDefault="00702378" w:rsidP="00E62331">
      <w:pPr>
        <w:spacing w:before="120" w:after="0" w:line="360" w:lineRule="auto"/>
        <w:jc w:val="center"/>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Таблица </w:t>
      </w:r>
      <w:r w:rsidR="0038580D">
        <w:rPr>
          <w:rFonts w:ascii="Times New Roman" w:eastAsia="Times New Roman" w:hAnsi="Times New Roman"/>
          <w:sz w:val="24"/>
          <w:szCs w:val="24"/>
          <w:lang w:eastAsia="ru-RU"/>
        </w:rPr>
        <w:t>4</w:t>
      </w:r>
      <w:r w:rsidRPr="00AA3907">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Тестирование контроллера «</w:t>
      </w:r>
      <w:r>
        <w:rPr>
          <w:rFonts w:ascii="Times New Roman" w:eastAsia="Times New Roman" w:hAnsi="Times New Roman"/>
          <w:sz w:val="24"/>
          <w:szCs w:val="24"/>
          <w:lang w:val="en-US" w:eastAsia="ru-RU"/>
        </w:rPr>
        <w:t>MainPage</w:t>
      </w:r>
      <w:r>
        <w:rPr>
          <w:rFonts w:ascii="Times New Roman" w:eastAsia="Times New Roman" w:hAnsi="Times New Roman"/>
          <w:sz w:val="24"/>
          <w:szCs w:val="24"/>
          <w:lang w:eastAsia="ru-RU"/>
        </w:rPr>
        <w:t>»</w:t>
      </w:r>
    </w:p>
    <w:tbl>
      <w:tblPr>
        <w:tblStyle w:val="15"/>
        <w:tblW w:w="9634" w:type="dxa"/>
        <w:tblLook w:val="04A0" w:firstRow="1" w:lastRow="0" w:firstColumn="1" w:lastColumn="0" w:noHBand="0" w:noVBand="1"/>
      </w:tblPr>
      <w:tblGrid>
        <w:gridCol w:w="1555"/>
        <w:gridCol w:w="6776"/>
        <w:gridCol w:w="1303"/>
      </w:tblGrid>
      <w:tr w:rsidR="00702378" w14:paraId="10ACBA1D" w14:textId="77777777" w:rsidTr="00504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7EBBFF9" w14:textId="77777777" w:rsidR="00702378" w:rsidRDefault="00702378"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Номер теста</w:t>
            </w:r>
          </w:p>
        </w:tc>
        <w:tc>
          <w:tcPr>
            <w:tcW w:w="6776" w:type="dxa"/>
          </w:tcPr>
          <w:p w14:paraId="3A309264" w14:textId="77777777" w:rsidR="00702378" w:rsidRDefault="00702378"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Назначение теста</w:t>
            </w:r>
          </w:p>
        </w:tc>
        <w:tc>
          <w:tcPr>
            <w:tcW w:w="1303" w:type="dxa"/>
          </w:tcPr>
          <w:p w14:paraId="746CE57C" w14:textId="77777777" w:rsidR="00702378" w:rsidRDefault="00702378"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Результат</w:t>
            </w:r>
          </w:p>
        </w:tc>
      </w:tr>
      <w:tr w:rsidR="00702378" w14:paraId="7AA9EF5F"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6CABF2" w14:textId="77777777" w:rsidR="00702378" w:rsidRDefault="00702378"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6776" w:type="dxa"/>
          </w:tcPr>
          <w:p w14:paraId="5D0D52B5" w14:textId="48268993" w:rsidR="00702378" w:rsidRPr="00702378" w:rsidRDefault="00702378"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главной страницы</w:t>
            </w:r>
          </w:p>
        </w:tc>
        <w:tc>
          <w:tcPr>
            <w:tcW w:w="1303" w:type="dxa"/>
          </w:tcPr>
          <w:p w14:paraId="632AC3E4" w14:textId="77777777" w:rsidR="00702378" w:rsidRDefault="00702378"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702378" w14:paraId="2CC61E3E"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6450FEC7" w14:textId="77777777" w:rsidR="00702378" w:rsidRDefault="00702378"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6776" w:type="dxa"/>
          </w:tcPr>
          <w:p w14:paraId="124B0E75" w14:textId="35B153A4" w:rsidR="00702378" w:rsidRPr="00702378" w:rsidRDefault="00702378"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w:t>
            </w:r>
            <w:r w:rsidR="005E113A">
              <w:rPr>
                <w:rFonts w:ascii="Times New Roman" w:eastAsia="Times New Roman" w:hAnsi="Times New Roman"/>
                <w:sz w:val="24"/>
                <w:szCs w:val="24"/>
                <w:lang w:eastAsia="ru-RU"/>
              </w:rPr>
              <w:t>я страницы с руководством пользователя</w:t>
            </w:r>
          </w:p>
        </w:tc>
        <w:tc>
          <w:tcPr>
            <w:tcW w:w="1303" w:type="dxa"/>
          </w:tcPr>
          <w:p w14:paraId="64766323" w14:textId="77777777" w:rsidR="00702378" w:rsidRDefault="00702378"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bl>
    <w:p w14:paraId="660166AA" w14:textId="601F8E54" w:rsidR="005E113A" w:rsidRPr="00AA3907" w:rsidRDefault="005E113A" w:rsidP="00E62331">
      <w:pPr>
        <w:spacing w:before="120" w:after="0" w:line="360" w:lineRule="auto"/>
        <w:jc w:val="center"/>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Таблица </w:t>
      </w:r>
      <w:r w:rsidR="0038580D">
        <w:rPr>
          <w:rFonts w:ascii="Times New Roman" w:eastAsia="Times New Roman" w:hAnsi="Times New Roman"/>
          <w:sz w:val="24"/>
          <w:szCs w:val="24"/>
          <w:lang w:eastAsia="ru-RU"/>
        </w:rPr>
        <w:t>5</w:t>
      </w:r>
      <w:r w:rsidRPr="00AA3907">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Тестирование контроллера «</w:t>
      </w:r>
      <w:r>
        <w:rPr>
          <w:rFonts w:ascii="Times New Roman" w:eastAsia="Times New Roman" w:hAnsi="Times New Roman"/>
          <w:sz w:val="24"/>
          <w:szCs w:val="24"/>
          <w:lang w:val="en-US" w:eastAsia="ru-RU"/>
        </w:rPr>
        <w:t>QuestionCard</w:t>
      </w:r>
      <w:r>
        <w:rPr>
          <w:rFonts w:ascii="Times New Roman" w:eastAsia="Times New Roman" w:hAnsi="Times New Roman"/>
          <w:sz w:val="24"/>
          <w:szCs w:val="24"/>
          <w:lang w:eastAsia="ru-RU"/>
        </w:rPr>
        <w:t>»</w:t>
      </w:r>
    </w:p>
    <w:tbl>
      <w:tblPr>
        <w:tblStyle w:val="15"/>
        <w:tblW w:w="9634" w:type="dxa"/>
        <w:tblLook w:val="04A0" w:firstRow="1" w:lastRow="0" w:firstColumn="1" w:lastColumn="0" w:noHBand="0" w:noVBand="1"/>
      </w:tblPr>
      <w:tblGrid>
        <w:gridCol w:w="1555"/>
        <w:gridCol w:w="6776"/>
        <w:gridCol w:w="1303"/>
      </w:tblGrid>
      <w:tr w:rsidR="005E113A" w14:paraId="5E2C80BB" w14:textId="77777777" w:rsidTr="00504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ECC7B25"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Номер теста</w:t>
            </w:r>
          </w:p>
        </w:tc>
        <w:tc>
          <w:tcPr>
            <w:tcW w:w="6776" w:type="dxa"/>
          </w:tcPr>
          <w:p w14:paraId="659D3027" w14:textId="77777777" w:rsidR="005E113A" w:rsidRDefault="005E113A"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Назначение теста</w:t>
            </w:r>
          </w:p>
        </w:tc>
        <w:tc>
          <w:tcPr>
            <w:tcW w:w="1303" w:type="dxa"/>
          </w:tcPr>
          <w:p w14:paraId="5A4D2FB8" w14:textId="77777777" w:rsidR="005E113A" w:rsidRDefault="005E113A"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Результат</w:t>
            </w:r>
          </w:p>
        </w:tc>
      </w:tr>
      <w:tr w:rsidR="005E113A" w14:paraId="7C369C9A"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C536C6F"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6776" w:type="dxa"/>
          </w:tcPr>
          <w:p w14:paraId="5773CABF" w14:textId="4088E388"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n-US"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поиска</w:t>
            </w:r>
          </w:p>
        </w:tc>
        <w:tc>
          <w:tcPr>
            <w:tcW w:w="1303" w:type="dxa"/>
          </w:tcPr>
          <w:p w14:paraId="1035D4EF"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545AF773"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5622C099"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6776" w:type="dxa"/>
          </w:tcPr>
          <w:p w14:paraId="0E4382C7" w14:textId="6DD7B10B"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всех билетов пользователя</w:t>
            </w:r>
          </w:p>
        </w:tc>
        <w:tc>
          <w:tcPr>
            <w:tcW w:w="1303" w:type="dxa"/>
          </w:tcPr>
          <w:p w14:paraId="4EFCD3ED"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0A887838"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D3D423"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3</w:t>
            </w:r>
          </w:p>
        </w:tc>
        <w:tc>
          <w:tcPr>
            <w:tcW w:w="6776" w:type="dxa"/>
          </w:tcPr>
          <w:p w14:paraId="197E28FF" w14:textId="10115C73"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«Добавления билета»</w:t>
            </w:r>
          </w:p>
        </w:tc>
        <w:tc>
          <w:tcPr>
            <w:tcW w:w="1303" w:type="dxa"/>
          </w:tcPr>
          <w:p w14:paraId="17F76FCB"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6D91CBC0"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3078BC09"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4</w:t>
            </w:r>
          </w:p>
        </w:tc>
        <w:tc>
          <w:tcPr>
            <w:tcW w:w="6776" w:type="dxa"/>
          </w:tcPr>
          <w:p w14:paraId="22D267E2" w14:textId="238FF54B"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n-US"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создания билета</w:t>
            </w:r>
          </w:p>
        </w:tc>
        <w:tc>
          <w:tcPr>
            <w:tcW w:w="1303" w:type="dxa"/>
          </w:tcPr>
          <w:p w14:paraId="7CE80EEE"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59A63C31"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D42785E"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5</w:t>
            </w:r>
          </w:p>
        </w:tc>
        <w:tc>
          <w:tcPr>
            <w:tcW w:w="6776" w:type="dxa"/>
          </w:tcPr>
          <w:p w14:paraId="4A106C1D" w14:textId="54CE2418"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создания копии билета для пользователя</w:t>
            </w:r>
          </w:p>
        </w:tc>
        <w:tc>
          <w:tcPr>
            <w:tcW w:w="1303" w:type="dxa"/>
          </w:tcPr>
          <w:p w14:paraId="731076B0"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4183F6B3"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59600030"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6</w:t>
            </w:r>
          </w:p>
        </w:tc>
        <w:tc>
          <w:tcPr>
            <w:tcW w:w="6776" w:type="dxa"/>
          </w:tcPr>
          <w:p w14:paraId="52F409DA" w14:textId="61297E22"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билета</w:t>
            </w:r>
          </w:p>
        </w:tc>
        <w:tc>
          <w:tcPr>
            <w:tcW w:w="1303" w:type="dxa"/>
          </w:tcPr>
          <w:p w14:paraId="772AD6EB" w14:textId="7EA6D462"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72FA13A0"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DFE285" w14:textId="7ECFE18C"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7</w:t>
            </w:r>
          </w:p>
        </w:tc>
        <w:tc>
          <w:tcPr>
            <w:tcW w:w="6776" w:type="dxa"/>
          </w:tcPr>
          <w:p w14:paraId="2301EC33" w14:textId="08F5A0D5" w:rsidR="005E113A" w:rsidRPr="00AA3907"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«Редактирование билета»</w:t>
            </w:r>
          </w:p>
        </w:tc>
        <w:tc>
          <w:tcPr>
            <w:tcW w:w="1303" w:type="dxa"/>
          </w:tcPr>
          <w:p w14:paraId="1BCF18E0" w14:textId="612E9E73"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36CB7548"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1BACBA5A" w14:textId="7CA57CE8"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8</w:t>
            </w:r>
          </w:p>
        </w:tc>
        <w:tc>
          <w:tcPr>
            <w:tcW w:w="6776" w:type="dxa"/>
          </w:tcPr>
          <w:p w14:paraId="4C75C0E6" w14:textId="78169654"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удаления билета</w:t>
            </w:r>
          </w:p>
        </w:tc>
        <w:tc>
          <w:tcPr>
            <w:tcW w:w="1303" w:type="dxa"/>
          </w:tcPr>
          <w:p w14:paraId="5C7605DA"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bl>
    <w:p w14:paraId="231FA5EA" w14:textId="77777777" w:rsidR="00E62331" w:rsidRDefault="00E62331" w:rsidP="00E62331">
      <w:pPr>
        <w:spacing w:before="120" w:after="120" w:line="360" w:lineRule="auto"/>
        <w:jc w:val="center"/>
        <w:rPr>
          <w:rFonts w:ascii="Times New Roman" w:eastAsia="Times New Roman" w:hAnsi="Times New Roman"/>
          <w:sz w:val="24"/>
          <w:szCs w:val="24"/>
          <w:lang w:eastAsia="ru-RU"/>
        </w:rPr>
      </w:pPr>
    </w:p>
    <w:p w14:paraId="102CD914" w14:textId="77777777" w:rsidR="00E62331" w:rsidRDefault="00E62331" w:rsidP="0038580D">
      <w:pPr>
        <w:spacing w:before="120" w:after="120" w:line="240" w:lineRule="auto"/>
        <w:jc w:val="center"/>
        <w:rPr>
          <w:rFonts w:ascii="Times New Roman" w:eastAsia="Times New Roman" w:hAnsi="Times New Roman"/>
          <w:sz w:val="24"/>
          <w:szCs w:val="24"/>
          <w:lang w:eastAsia="ru-RU"/>
        </w:rPr>
      </w:pPr>
    </w:p>
    <w:p w14:paraId="23908A4A" w14:textId="77777777" w:rsidR="00E62331" w:rsidRDefault="00E62331" w:rsidP="0038580D">
      <w:pPr>
        <w:spacing w:before="120" w:after="120" w:line="240" w:lineRule="auto"/>
        <w:jc w:val="center"/>
        <w:rPr>
          <w:rFonts w:ascii="Times New Roman" w:eastAsia="Times New Roman" w:hAnsi="Times New Roman"/>
          <w:sz w:val="24"/>
          <w:szCs w:val="24"/>
          <w:lang w:eastAsia="ru-RU"/>
        </w:rPr>
      </w:pPr>
    </w:p>
    <w:p w14:paraId="7B16114B" w14:textId="77777777" w:rsidR="00E62331" w:rsidRDefault="00E62331" w:rsidP="0038580D">
      <w:pPr>
        <w:spacing w:before="120" w:after="120" w:line="240" w:lineRule="auto"/>
        <w:jc w:val="center"/>
        <w:rPr>
          <w:rFonts w:ascii="Times New Roman" w:eastAsia="Times New Roman" w:hAnsi="Times New Roman"/>
          <w:sz w:val="24"/>
          <w:szCs w:val="24"/>
          <w:lang w:eastAsia="ru-RU"/>
        </w:rPr>
      </w:pPr>
    </w:p>
    <w:p w14:paraId="18A27757" w14:textId="77777777" w:rsidR="00E62331" w:rsidRDefault="00E62331" w:rsidP="0038580D">
      <w:pPr>
        <w:spacing w:before="120" w:after="120" w:line="240" w:lineRule="auto"/>
        <w:jc w:val="center"/>
        <w:rPr>
          <w:rFonts w:ascii="Times New Roman" w:eastAsia="Times New Roman" w:hAnsi="Times New Roman"/>
          <w:sz w:val="24"/>
          <w:szCs w:val="24"/>
          <w:lang w:eastAsia="ru-RU"/>
        </w:rPr>
      </w:pPr>
    </w:p>
    <w:p w14:paraId="34063914" w14:textId="77777777" w:rsidR="00E62331" w:rsidRDefault="00E62331" w:rsidP="0038580D">
      <w:pPr>
        <w:spacing w:before="120" w:after="120" w:line="240" w:lineRule="auto"/>
        <w:jc w:val="center"/>
        <w:rPr>
          <w:rFonts w:ascii="Times New Roman" w:eastAsia="Times New Roman" w:hAnsi="Times New Roman"/>
          <w:sz w:val="24"/>
          <w:szCs w:val="24"/>
          <w:lang w:eastAsia="ru-RU"/>
        </w:rPr>
      </w:pPr>
    </w:p>
    <w:p w14:paraId="2BC8F948" w14:textId="77777777" w:rsidR="00E62331" w:rsidRDefault="00E62331" w:rsidP="0038580D">
      <w:pPr>
        <w:spacing w:before="120" w:after="120" w:line="240" w:lineRule="auto"/>
        <w:jc w:val="center"/>
        <w:rPr>
          <w:rFonts w:ascii="Times New Roman" w:eastAsia="Times New Roman" w:hAnsi="Times New Roman"/>
          <w:sz w:val="24"/>
          <w:szCs w:val="24"/>
          <w:lang w:eastAsia="ru-RU"/>
        </w:rPr>
      </w:pPr>
    </w:p>
    <w:p w14:paraId="2EEDF880" w14:textId="7229F07E" w:rsidR="005E113A" w:rsidRPr="00AA3907" w:rsidRDefault="005E113A" w:rsidP="00E62331">
      <w:pPr>
        <w:spacing w:before="120" w:after="0" w:line="360" w:lineRule="auto"/>
        <w:jc w:val="center"/>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lastRenderedPageBreak/>
        <w:t xml:space="preserve">Таблица </w:t>
      </w:r>
      <w:r w:rsidR="0038580D">
        <w:rPr>
          <w:rFonts w:ascii="Times New Roman" w:eastAsia="Times New Roman" w:hAnsi="Times New Roman"/>
          <w:sz w:val="24"/>
          <w:szCs w:val="24"/>
          <w:lang w:eastAsia="ru-RU"/>
        </w:rPr>
        <w:t>6</w:t>
      </w:r>
      <w:r w:rsidRPr="00AA3907">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Тестирование контроллера «</w:t>
      </w:r>
      <w:r>
        <w:rPr>
          <w:rFonts w:ascii="Times New Roman" w:eastAsia="Times New Roman" w:hAnsi="Times New Roman"/>
          <w:sz w:val="24"/>
          <w:szCs w:val="24"/>
          <w:lang w:val="en-US" w:eastAsia="ru-RU"/>
        </w:rPr>
        <w:t>Task</w:t>
      </w:r>
      <w:r>
        <w:rPr>
          <w:rFonts w:ascii="Times New Roman" w:eastAsia="Times New Roman" w:hAnsi="Times New Roman"/>
          <w:sz w:val="24"/>
          <w:szCs w:val="24"/>
          <w:lang w:eastAsia="ru-RU"/>
        </w:rPr>
        <w:t>»</w:t>
      </w:r>
    </w:p>
    <w:tbl>
      <w:tblPr>
        <w:tblStyle w:val="15"/>
        <w:tblW w:w="9634" w:type="dxa"/>
        <w:tblLook w:val="04A0" w:firstRow="1" w:lastRow="0" w:firstColumn="1" w:lastColumn="0" w:noHBand="0" w:noVBand="1"/>
      </w:tblPr>
      <w:tblGrid>
        <w:gridCol w:w="1555"/>
        <w:gridCol w:w="6776"/>
        <w:gridCol w:w="1303"/>
      </w:tblGrid>
      <w:tr w:rsidR="005E113A" w14:paraId="3DCF83AD" w14:textId="77777777" w:rsidTr="00504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A630822"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Номер теста</w:t>
            </w:r>
          </w:p>
        </w:tc>
        <w:tc>
          <w:tcPr>
            <w:tcW w:w="6776" w:type="dxa"/>
          </w:tcPr>
          <w:p w14:paraId="443C050D" w14:textId="77777777" w:rsidR="005E113A" w:rsidRDefault="005E113A"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Назначение теста</w:t>
            </w:r>
          </w:p>
        </w:tc>
        <w:tc>
          <w:tcPr>
            <w:tcW w:w="1303" w:type="dxa"/>
          </w:tcPr>
          <w:p w14:paraId="4D9A9193" w14:textId="77777777" w:rsidR="005E113A" w:rsidRDefault="005E113A"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Результат</w:t>
            </w:r>
          </w:p>
        </w:tc>
      </w:tr>
      <w:tr w:rsidR="005E113A" w14:paraId="292BC24A"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FB646E"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bookmarkStart w:id="53" w:name="_GoBack"/>
            <w:bookmarkEnd w:id="53"/>
          </w:p>
        </w:tc>
        <w:tc>
          <w:tcPr>
            <w:tcW w:w="6776" w:type="dxa"/>
          </w:tcPr>
          <w:p w14:paraId="3348AEF9" w14:textId="77777777"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n-US"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поиска</w:t>
            </w:r>
          </w:p>
        </w:tc>
        <w:tc>
          <w:tcPr>
            <w:tcW w:w="1303" w:type="dxa"/>
          </w:tcPr>
          <w:p w14:paraId="066D463A"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77FAF7EB"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0EC95299"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6776" w:type="dxa"/>
          </w:tcPr>
          <w:p w14:paraId="5C727685" w14:textId="5BE7CF96"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всех задач пользователя</w:t>
            </w:r>
          </w:p>
        </w:tc>
        <w:tc>
          <w:tcPr>
            <w:tcW w:w="1303" w:type="dxa"/>
          </w:tcPr>
          <w:p w14:paraId="2E39BC56"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3A76CE1B"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05F9EA"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3</w:t>
            </w:r>
          </w:p>
        </w:tc>
        <w:tc>
          <w:tcPr>
            <w:tcW w:w="6776" w:type="dxa"/>
          </w:tcPr>
          <w:p w14:paraId="6A517679" w14:textId="28F0E8BE"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«Добавления задачи»</w:t>
            </w:r>
          </w:p>
        </w:tc>
        <w:tc>
          <w:tcPr>
            <w:tcW w:w="1303" w:type="dxa"/>
          </w:tcPr>
          <w:p w14:paraId="523AF286"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5E4965BB"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7ACDA9F6"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4</w:t>
            </w:r>
          </w:p>
        </w:tc>
        <w:tc>
          <w:tcPr>
            <w:tcW w:w="6776" w:type="dxa"/>
          </w:tcPr>
          <w:p w14:paraId="3EFE3F7F" w14:textId="227F34BC"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n-US"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создания задачи</w:t>
            </w:r>
          </w:p>
        </w:tc>
        <w:tc>
          <w:tcPr>
            <w:tcW w:w="1303" w:type="dxa"/>
          </w:tcPr>
          <w:p w14:paraId="3AD6D22A"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3111E7FC"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D093EB"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5</w:t>
            </w:r>
          </w:p>
        </w:tc>
        <w:tc>
          <w:tcPr>
            <w:tcW w:w="6776" w:type="dxa"/>
          </w:tcPr>
          <w:p w14:paraId="1CC7882C" w14:textId="1F097392"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создания копии задачи для пользователя</w:t>
            </w:r>
          </w:p>
        </w:tc>
        <w:tc>
          <w:tcPr>
            <w:tcW w:w="1303" w:type="dxa"/>
          </w:tcPr>
          <w:p w14:paraId="2DBFC5BE"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714B866A"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16FD7FD9"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6</w:t>
            </w:r>
          </w:p>
        </w:tc>
        <w:tc>
          <w:tcPr>
            <w:tcW w:w="6776" w:type="dxa"/>
          </w:tcPr>
          <w:p w14:paraId="161E5E62" w14:textId="50F1C195"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задачи</w:t>
            </w:r>
          </w:p>
        </w:tc>
        <w:tc>
          <w:tcPr>
            <w:tcW w:w="1303" w:type="dxa"/>
          </w:tcPr>
          <w:p w14:paraId="26179212"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07A13322"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9709474"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7</w:t>
            </w:r>
          </w:p>
        </w:tc>
        <w:tc>
          <w:tcPr>
            <w:tcW w:w="6776" w:type="dxa"/>
          </w:tcPr>
          <w:p w14:paraId="6EFC2165" w14:textId="40702C4E" w:rsidR="005E113A" w:rsidRPr="00AA3907"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«Редактирование задачи»</w:t>
            </w:r>
          </w:p>
        </w:tc>
        <w:tc>
          <w:tcPr>
            <w:tcW w:w="1303" w:type="dxa"/>
          </w:tcPr>
          <w:p w14:paraId="599A1840"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00FFD6ED"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4E3357B2" w14:textId="61109970"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8</w:t>
            </w:r>
          </w:p>
        </w:tc>
        <w:tc>
          <w:tcPr>
            <w:tcW w:w="6776" w:type="dxa"/>
          </w:tcPr>
          <w:p w14:paraId="22B83849" w14:textId="3AFFDAB8"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удаления задачи</w:t>
            </w:r>
          </w:p>
        </w:tc>
        <w:tc>
          <w:tcPr>
            <w:tcW w:w="1303" w:type="dxa"/>
          </w:tcPr>
          <w:p w14:paraId="1053FC39"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bl>
    <w:p w14:paraId="70F64CCB" w14:textId="11487AC4" w:rsidR="005E113A" w:rsidRPr="00AA3907" w:rsidRDefault="005E113A" w:rsidP="00E62331">
      <w:pPr>
        <w:spacing w:before="120" w:after="0" w:line="360" w:lineRule="auto"/>
        <w:jc w:val="center"/>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Таблица</w:t>
      </w:r>
      <w:r w:rsidR="0038580D">
        <w:rPr>
          <w:rFonts w:ascii="Times New Roman" w:eastAsia="Times New Roman" w:hAnsi="Times New Roman"/>
          <w:sz w:val="24"/>
          <w:szCs w:val="24"/>
          <w:lang w:eastAsia="ru-RU"/>
        </w:rPr>
        <w:t xml:space="preserve"> 7</w:t>
      </w:r>
      <w:r w:rsidRPr="00AA3907">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Тестирование контроллера «</w:t>
      </w:r>
      <w:r>
        <w:rPr>
          <w:rFonts w:ascii="Times New Roman" w:eastAsia="Times New Roman" w:hAnsi="Times New Roman"/>
          <w:sz w:val="24"/>
          <w:szCs w:val="24"/>
          <w:lang w:val="en-US" w:eastAsia="ru-RU"/>
        </w:rPr>
        <w:t>TasksGroup</w:t>
      </w:r>
      <w:r>
        <w:rPr>
          <w:rFonts w:ascii="Times New Roman" w:eastAsia="Times New Roman" w:hAnsi="Times New Roman"/>
          <w:sz w:val="24"/>
          <w:szCs w:val="24"/>
          <w:lang w:eastAsia="ru-RU"/>
        </w:rPr>
        <w:t>»</w:t>
      </w:r>
    </w:p>
    <w:tbl>
      <w:tblPr>
        <w:tblStyle w:val="15"/>
        <w:tblW w:w="9634" w:type="dxa"/>
        <w:tblLook w:val="04A0" w:firstRow="1" w:lastRow="0" w:firstColumn="1" w:lastColumn="0" w:noHBand="0" w:noVBand="1"/>
      </w:tblPr>
      <w:tblGrid>
        <w:gridCol w:w="1555"/>
        <w:gridCol w:w="6776"/>
        <w:gridCol w:w="1303"/>
      </w:tblGrid>
      <w:tr w:rsidR="005E113A" w14:paraId="2EDDAF2A" w14:textId="77777777" w:rsidTr="00504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ECFD89"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Номер теста</w:t>
            </w:r>
          </w:p>
        </w:tc>
        <w:tc>
          <w:tcPr>
            <w:tcW w:w="6776" w:type="dxa"/>
          </w:tcPr>
          <w:p w14:paraId="25C738ED" w14:textId="77777777" w:rsidR="005E113A" w:rsidRDefault="005E113A"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Назначение теста</w:t>
            </w:r>
          </w:p>
        </w:tc>
        <w:tc>
          <w:tcPr>
            <w:tcW w:w="1303" w:type="dxa"/>
          </w:tcPr>
          <w:p w14:paraId="66DFB2DD" w14:textId="77777777" w:rsidR="005E113A" w:rsidRDefault="005E113A" w:rsidP="00E62331">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Результат</w:t>
            </w:r>
          </w:p>
        </w:tc>
      </w:tr>
      <w:tr w:rsidR="005E113A" w14:paraId="64D2ED07"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95A0CC"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6776" w:type="dxa"/>
          </w:tcPr>
          <w:p w14:paraId="4C4670F9" w14:textId="77777777"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n-US"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поиска</w:t>
            </w:r>
          </w:p>
        </w:tc>
        <w:tc>
          <w:tcPr>
            <w:tcW w:w="1303" w:type="dxa"/>
          </w:tcPr>
          <w:p w14:paraId="4568E982"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347CEB5F"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0ADC065B"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6776" w:type="dxa"/>
          </w:tcPr>
          <w:p w14:paraId="35EC783F" w14:textId="2CC8A0A0"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всех групп задач пользователя</w:t>
            </w:r>
          </w:p>
        </w:tc>
        <w:tc>
          <w:tcPr>
            <w:tcW w:w="1303" w:type="dxa"/>
          </w:tcPr>
          <w:p w14:paraId="4BCDE2A7"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497D304B"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5E7906"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3</w:t>
            </w:r>
          </w:p>
        </w:tc>
        <w:tc>
          <w:tcPr>
            <w:tcW w:w="6776" w:type="dxa"/>
          </w:tcPr>
          <w:p w14:paraId="3E55A908" w14:textId="060172D0"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«Добавления группы задач»</w:t>
            </w:r>
          </w:p>
        </w:tc>
        <w:tc>
          <w:tcPr>
            <w:tcW w:w="1303" w:type="dxa"/>
          </w:tcPr>
          <w:p w14:paraId="7742672D"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0332FD4D"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62B28C54"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4</w:t>
            </w:r>
          </w:p>
        </w:tc>
        <w:tc>
          <w:tcPr>
            <w:tcW w:w="6776" w:type="dxa"/>
          </w:tcPr>
          <w:p w14:paraId="76BE5F9C" w14:textId="250748D8"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n-US"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создания группы задач</w:t>
            </w:r>
          </w:p>
        </w:tc>
        <w:tc>
          <w:tcPr>
            <w:tcW w:w="1303" w:type="dxa"/>
          </w:tcPr>
          <w:p w14:paraId="0066CF7F"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4BC23DCB"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62C355C"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5</w:t>
            </w:r>
          </w:p>
        </w:tc>
        <w:tc>
          <w:tcPr>
            <w:tcW w:w="6776" w:type="dxa"/>
          </w:tcPr>
          <w:p w14:paraId="7907F016" w14:textId="6C1854FE" w:rsidR="005E113A" w:rsidRPr="00702378"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создания копии группы задач для пользователя</w:t>
            </w:r>
          </w:p>
        </w:tc>
        <w:tc>
          <w:tcPr>
            <w:tcW w:w="1303" w:type="dxa"/>
          </w:tcPr>
          <w:p w14:paraId="40926890"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4224E50C"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75C97AA5"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6</w:t>
            </w:r>
          </w:p>
        </w:tc>
        <w:tc>
          <w:tcPr>
            <w:tcW w:w="6776" w:type="dxa"/>
          </w:tcPr>
          <w:p w14:paraId="4D730D58" w14:textId="0F050248"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отображения страницы группы задач</w:t>
            </w:r>
          </w:p>
        </w:tc>
        <w:tc>
          <w:tcPr>
            <w:tcW w:w="1303" w:type="dxa"/>
          </w:tcPr>
          <w:p w14:paraId="51D3B71E"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7AD88D3C" w14:textId="77777777" w:rsidTr="00504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73CD76"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7</w:t>
            </w:r>
          </w:p>
        </w:tc>
        <w:tc>
          <w:tcPr>
            <w:tcW w:w="6776" w:type="dxa"/>
          </w:tcPr>
          <w:p w14:paraId="219DE204" w14:textId="095BFBCC" w:rsidR="005E113A" w:rsidRPr="00AA3907"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 xml:space="preserve">отображения страницы «Редактирование </w:t>
            </w:r>
            <w:r w:rsidR="00346C13">
              <w:rPr>
                <w:rFonts w:ascii="Times New Roman" w:eastAsia="Times New Roman" w:hAnsi="Times New Roman"/>
                <w:sz w:val="24"/>
                <w:szCs w:val="24"/>
                <w:lang w:eastAsia="ru-RU"/>
              </w:rPr>
              <w:t>группы задач</w:t>
            </w:r>
            <w:r>
              <w:rPr>
                <w:rFonts w:ascii="Times New Roman" w:eastAsia="Times New Roman" w:hAnsi="Times New Roman"/>
                <w:sz w:val="24"/>
                <w:szCs w:val="24"/>
                <w:lang w:eastAsia="ru-RU"/>
              </w:rPr>
              <w:t>»</w:t>
            </w:r>
          </w:p>
        </w:tc>
        <w:tc>
          <w:tcPr>
            <w:tcW w:w="1303" w:type="dxa"/>
          </w:tcPr>
          <w:p w14:paraId="40F46521" w14:textId="77777777" w:rsidR="005E113A" w:rsidRDefault="005E113A" w:rsidP="00E6233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r w:rsidR="005E113A" w14:paraId="03AA2B7B" w14:textId="77777777" w:rsidTr="00504D34">
        <w:tc>
          <w:tcPr>
            <w:cnfStyle w:val="001000000000" w:firstRow="0" w:lastRow="0" w:firstColumn="1" w:lastColumn="0" w:oddVBand="0" w:evenVBand="0" w:oddHBand="0" w:evenHBand="0" w:firstRowFirstColumn="0" w:firstRowLastColumn="0" w:lastRowFirstColumn="0" w:lastRowLastColumn="0"/>
            <w:tcW w:w="1555" w:type="dxa"/>
          </w:tcPr>
          <w:p w14:paraId="60AF265D" w14:textId="77777777" w:rsidR="005E113A" w:rsidRDefault="005E113A" w:rsidP="00E62331">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8</w:t>
            </w:r>
          </w:p>
        </w:tc>
        <w:tc>
          <w:tcPr>
            <w:tcW w:w="6776" w:type="dxa"/>
          </w:tcPr>
          <w:p w14:paraId="3A5FA975" w14:textId="6CFF4BE5" w:rsidR="005E113A" w:rsidRPr="00702378"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Проверка </w:t>
            </w:r>
            <w:r>
              <w:rPr>
                <w:rFonts w:ascii="Times New Roman" w:eastAsia="Times New Roman" w:hAnsi="Times New Roman"/>
                <w:sz w:val="24"/>
                <w:szCs w:val="24"/>
                <w:lang w:eastAsia="ru-RU"/>
              </w:rPr>
              <w:t xml:space="preserve">удаления </w:t>
            </w:r>
            <w:r w:rsidR="00346C13">
              <w:rPr>
                <w:rFonts w:ascii="Times New Roman" w:eastAsia="Times New Roman" w:hAnsi="Times New Roman"/>
                <w:sz w:val="24"/>
                <w:szCs w:val="24"/>
                <w:lang w:eastAsia="ru-RU"/>
              </w:rPr>
              <w:t>группы задач</w:t>
            </w:r>
          </w:p>
        </w:tc>
        <w:tc>
          <w:tcPr>
            <w:tcW w:w="1303" w:type="dxa"/>
          </w:tcPr>
          <w:p w14:paraId="02F4C805" w14:textId="77777777" w:rsidR="005E113A" w:rsidRDefault="005E113A" w:rsidP="00E6233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Pr>
                <w:rFonts w:ascii="Times New Roman" w:eastAsia="Times New Roman" w:hAnsi="Times New Roman"/>
                <w:sz w:val="24"/>
                <w:szCs w:val="24"/>
                <w:lang w:eastAsia="ru-RU"/>
              </w:rPr>
              <w:t>Пройден</w:t>
            </w:r>
          </w:p>
        </w:tc>
      </w:tr>
    </w:tbl>
    <w:p w14:paraId="565D024D" w14:textId="60FF67D4" w:rsidR="00AA3907" w:rsidRDefault="00AA3907" w:rsidP="00E62331">
      <w:pPr>
        <w:tabs>
          <w:tab w:val="left" w:pos="4159"/>
        </w:tabs>
        <w:spacing w:before="120" w:after="0" w:line="360" w:lineRule="auto"/>
        <w:jc w:val="both"/>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          В результате тестирования методом «черного ящика» ошибок не обнаружено.</w:t>
      </w:r>
    </w:p>
    <w:p w14:paraId="0A579786" w14:textId="77777777" w:rsidR="002F122E" w:rsidRDefault="002F122E" w:rsidP="00E62331">
      <w:pPr>
        <w:tabs>
          <w:tab w:val="left" w:pos="4159"/>
        </w:tabs>
        <w:spacing w:before="120" w:after="0" w:line="360" w:lineRule="auto"/>
        <w:jc w:val="both"/>
        <w:rPr>
          <w:rFonts w:ascii="Times New Roman" w:eastAsia="Times New Roman" w:hAnsi="Times New Roman"/>
          <w:sz w:val="24"/>
          <w:szCs w:val="24"/>
          <w:lang w:eastAsia="ru-RU"/>
        </w:rPr>
      </w:pPr>
    </w:p>
    <w:p w14:paraId="5D5C9A63" w14:textId="77777777" w:rsidR="002F122E" w:rsidRDefault="002F122E" w:rsidP="00615AC6">
      <w:pPr>
        <w:tabs>
          <w:tab w:val="left" w:pos="4159"/>
        </w:tabs>
        <w:spacing w:before="120" w:after="0" w:line="360" w:lineRule="auto"/>
        <w:jc w:val="both"/>
        <w:rPr>
          <w:rFonts w:ascii="Times New Roman" w:eastAsia="Times New Roman" w:hAnsi="Times New Roman"/>
          <w:sz w:val="24"/>
          <w:szCs w:val="24"/>
          <w:lang w:eastAsia="ru-RU"/>
        </w:rPr>
      </w:pPr>
    </w:p>
    <w:p w14:paraId="449BB656" w14:textId="77777777" w:rsidR="002F122E" w:rsidRDefault="002F122E" w:rsidP="00615AC6">
      <w:pPr>
        <w:tabs>
          <w:tab w:val="left" w:pos="4159"/>
        </w:tabs>
        <w:spacing w:before="120" w:after="0" w:line="360" w:lineRule="auto"/>
        <w:jc w:val="both"/>
        <w:rPr>
          <w:rFonts w:ascii="Times New Roman" w:eastAsia="Times New Roman" w:hAnsi="Times New Roman"/>
          <w:sz w:val="24"/>
          <w:szCs w:val="24"/>
          <w:lang w:eastAsia="ru-RU"/>
        </w:rPr>
      </w:pPr>
    </w:p>
    <w:p w14:paraId="24AECA13" w14:textId="77777777" w:rsidR="002F122E" w:rsidRDefault="002F122E" w:rsidP="00615AC6">
      <w:pPr>
        <w:tabs>
          <w:tab w:val="left" w:pos="4159"/>
        </w:tabs>
        <w:spacing w:before="120" w:after="0" w:line="360" w:lineRule="auto"/>
        <w:jc w:val="both"/>
        <w:rPr>
          <w:rFonts w:ascii="Times New Roman" w:eastAsia="Times New Roman" w:hAnsi="Times New Roman"/>
          <w:sz w:val="24"/>
          <w:szCs w:val="24"/>
          <w:lang w:eastAsia="ru-RU"/>
        </w:rPr>
      </w:pPr>
    </w:p>
    <w:p w14:paraId="608B03A8" w14:textId="77777777" w:rsidR="002F122E" w:rsidRDefault="002F122E" w:rsidP="00615AC6">
      <w:pPr>
        <w:tabs>
          <w:tab w:val="left" w:pos="4159"/>
        </w:tabs>
        <w:spacing w:before="120" w:after="0" w:line="360" w:lineRule="auto"/>
        <w:jc w:val="both"/>
        <w:rPr>
          <w:rFonts w:ascii="Times New Roman" w:eastAsia="Times New Roman" w:hAnsi="Times New Roman"/>
          <w:sz w:val="24"/>
          <w:szCs w:val="24"/>
          <w:lang w:eastAsia="ru-RU"/>
        </w:rPr>
      </w:pPr>
    </w:p>
    <w:p w14:paraId="50182C2E" w14:textId="77777777" w:rsidR="002F122E" w:rsidRDefault="002F122E" w:rsidP="00615AC6">
      <w:pPr>
        <w:tabs>
          <w:tab w:val="left" w:pos="4159"/>
        </w:tabs>
        <w:spacing w:before="120" w:after="0" w:line="360" w:lineRule="auto"/>
        <w:jc w:val="both"/>
        <w:rPr>
          <w:rFonts w:ascii="Times New Roman" w:eastAsia="Times New Roman" w:hAnsi="Times New Roman"/>
          <w:sz w:val="24"/>
          <w:szCs w:val="24"/>
          <w:lang w:eastAsia="ru-RU"/>
        </w:rPr>
      </w:pPr>
    </w:p>
    <w:p w14:paraId="4A63CCFB" w14:textId="77777777" w:rsidR="002F122E" w:rsidRDefault="002F122E" w:rsidP="00615AC6">
      <w:pPr>
        <w:tabs>
          <w:tab w:val="left" w:pos="4159"/>
        </w:tabs>
        <w:spacing w:before="120" w:after="0" w:line="360" w:lineRule="auto"/>
        <w:jc w:val="both"/>
        <w:rPr>
          <w:rFonts w:ascii="Times New Roman" w:eastAsia="Times New Roman" w:hAnsi="Times New Roman"/>
          <w:sz w:val="24"/>
          <w:szCs w:val="24"/>
          <w:lang w:eastAsia="ru-RU"/>
        </w:rPr>
      </w:pPr>
    </w:p>
    <w:p w14:paraId="71BBA514" w14:textId="77777777" w:rsidR="002F122E" w:rsidRDefault="002F122E" w:rsidP="00615AC6">
      <w:pPr>
        <w:tabs>
          <w:tab w:val="left" w:pos="4159"/>
        </w:tabs>
        <w:spacing w:before="120" w:after="0" w:line="360" w:lineRule="auto"/>
        <w:jc w:val="both"/>
        <w:rPr>
          <w:rFonts w:ascii="Times New Roman" w:eastAsia="Times New Roman" w:hAnsi="Times New Roman"/>
          <w:sz w:val="24"/>
          <w:szCs w:val="24"/>
          <w:lang w:eastAsia="ru-RU"/>
        </w:rPr>
      </w:pPr>
    </w:p>
    <w:p w14:paraId="0906C891" w14:textId="70C1C2A6" w:rsidR="00AA3907" w:rsidRPr="0038580D" w:rsidRDefault="00AA3907" w:rsidP="00324ED1">
      <w:pPr>
        <w:pStyle w:val="2"/>
        <w:spacing w:before="120"/>
        <w:ind w:firstLine="284"/>
        <w:rPr>
          <w:lang w:eastAsia="ru-RU"/>
        </w:rPr>
      </w:pPr>
      <w:bookmarkStart w:id="54" w:name="_Toc468649838"/>
      <w:r w:rsidRPr="00AA3907">
        <w:rPr>
          <w:lang w:eastAsia="ru-RU"/>
        </w:rPr>
        <w:lastRenderedPageBreak/>
        <w:t>3.3 Оценочное тестирование</w:t>
      </w:r>
      <w:bookmarkEnd w:id="54"/>
    </w:p>
    <w:p w14:paraId="30ACC8B3" w14:textId="2CDE8C86" w:rsidR="005B4924" w:rsidRDefault="00AA3907" w:rsidP="00324ED1">
      <w:pPr>
        <w:tabs>
          <w:tab w:val="left" w:pos="4159"/>
        </w:tabs>
        <w:spacing w:before="120" w:after="0" w:line="360" w:lineRule="auto"/>
        <w:ind w:firstLine="284"/>
        <w:jc w:val="both"/>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Чтобы протестировать программу на соответствие основным требованиям, восполь</w:t>
      </w:r>
      <w:r w:rsidR="00615AC6">
        <w:rPr>
          <w:rFonts w:ascii="Times New Roman" w:eastAsia="Times New Roman" w:hAnsi="Times New Roman"/>
          <w:sz w:val="24"/>
          <w:szCs w:val="24"/>
          <w:lang w:eastAsia="ru-RU"/>
        </w:rPr>
        <w:t>зуемся оценочным тестированием.</w:t>
      </w:r>
    </w:p>
    <w:p w14:paraId="17AA30DF" w14:textId="03BEB4C5" w:rsidR="00AA3907" w:rsidRPr="00AA3907" w:rsidRDefault="00AA3907" w:rsidP="0038580D">
      <w:pPr>
        <w:tabs>
          <w:tab w:val="left" w:pos="4159"/>
        </w:tabs>
        <w:spacing w:after="0" w:line="360" w:lineRule="auto"/>
        <w:jc w:val="center"/>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 xml:space="preserve">Таблица </w:t>
      </w:r>
      <w:r w:rsidR="0038580D">
        <w:rPr>
          <w:rFonts w:ascii="Times New Roman" w:eastAsia="Times New Roman" w:hAnsi="Times New Roman"/>
          <w:sz w:val="24"/>
          <w:szCs w:val="24"/>
          <w:lang w:eastAsia="ru-RU"/>
        </w:rPr>
        <w:t>8</w:t>
      </w:r>
      <w:r w:rsidRPr="00AA3907">
        <w:rPr>
          <w:rFonts w:ascii="Times New Roman" w:eastAsia="Times New Roman" w:hAnsi="Times New Roman"/>
          <w:sz w:val="24"/>
          <w:szCs w:val="24"/>
          <w:lang w:eastAsia="ru-RU"/>
        </w:rPr>
        <w:t xml:space="preserve"> – Оценочное тестирование</w:t>
      </w:r>
    </w:p>
    <w:tbl>
      <w:tblPr>
        <w:tblStyle w:val="15"/>
        <w:tblW w:w="0" w:type="auto"/>
        <w:tblLook w:val="04A0" w:firstRow="1" w:lastRow="0" w:firstColumn="1" w:lastColumn="0" w:noHBand="0" w:noVBand="1"/>
      </w:tblPr>
      <w:tblGrid>
        <w:gridCol w:w="3397"/>
        <w:gridCol w:w="6174"/>
      </w:tblGrid>
      <w:tr w:rsidR="00AA3907" w:rsidRPr="002F122E" w14:paraId="06D1A6EE" w14:textId="77777777" w:rsidTr="002F1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77219A40" w14:textId="77777777" w:rsidR="00AA3907" w:rsidRPr="002F122E" w:rsidRDefault="00AA3907" w:rsidP="00AA3907">
            <w:pPr>
              <w:tabs>
                <w:tab w:val="left" w:pos="4159"/>
              </w:tabs>
              <w:spacing w:after="0" w:line="360" w:lineRule="auto"/>
              <w:rPr>
                <w:rFonts w:ascii="Times New Roman" w:hAnsi="Times New Roman"/>
                <w:sz w:val="24"/>
                <w:szCs w:val="24"/>
              </w:rPr>
            </w:pPr>
            <w:r w:rsidRPr="002F122E">
              <w:rPr>
                <w:rFonts w:ascii="Times New Roman" w:hAnsi="Times New Roman"/>
                <w:sz w:val="24"/>
                <w:szCs w:val="24"/>
                <w:lang w:eastAsia="ru-RU"/>
              </w:rPr>
              <w:t>Вид тестирования</w:t>
            </w:r>
          </w:p>
        </w:tc>
        <w:tc>
          <w:tcPr>
            <w:tcW w:w="6174" w:type="dxa"/>
            <w:hideMark/>
          </w:tcPr>
          <w:p w14:paraId="5F276EC7" w14:textId="77777777" w:rsidR="00AA3907" w:rsidRPr="002F122E" w:rsidRDefault="00AA3907" w:rsidP="00AA3907">
            <w:pPr>
              <w:tabs>
                <w:tab w:val="left" w:pos="4159"/>
              </w:tabs>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F122E">
              <w:rPr>
                <w:rFonts w:ascii="Times New Roman" w:hAnsi="Times New Roman"/>
                <w:sz w:val="24"/>
                <w:szCs w:val="24"/>
                <w:lang w:eastAsia="ru-RU"/>
              </w:rPr>
              <w:t>Результаты тестирования</w:t>
            </w:r>
          </w:p>
        </w:tc>
      </w:tr>
      <w:tr w:rsidR="00AA3907" w:rsidRPr="002F122E" w14:paraId="4C0A033E" w14:textId="77777777" w:rsidTr="002F1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33FDBBBF" w14:textId="77777777" w:rsidR="00AA3907" w:rsidRPr="002F122E" w:rsidRDefault="00AA3907" w:rsidP="00AA3907">
            <w:pPr>
              <w:tabs>
                <w:tab w:val="left" w:pos="4159"/>
              </w:tabs>
              <w:spacing w:after="0" w:line="360" w:lineRule="auto"/>
              <w:rPr>
                <w:rFonts w:ascii="Times New Roman" w:hAnsi="Times New Roman"/>
                <w:sz w:val="24"/>
                <w:szCs w:val="24"/>
              </w:rPr>
            </w:pPr>
            <w:r w:rsidRPr="002F122E">
              <w:rPr>
                <w:rFonts w:ascii="Times New Roman" w:hAnsi="Times New Roman"/>
                <w:sz w:val="24"/>
                <w:szCs w:val="24"/>
                <w:lang w:eastAsia="ru-RU"/>
              </w:rPr>
              <w:t>Тестирование удобства использования</w:t>
            </w:r>
          </w:p>
        </w:tc>
        <w:tc>
          <w:tcPr>
            <w:tcW w:w="6174" w:type="dxa"/>
            <w:hideMark/>
          </w:tcPr>
          <w:p w14:paraId="28186C93" w14:textId="77777777" w:rsidR="00AA3907" w:rsidRPr="002F122E" w:rsidRDefault="00AA3907" w:rsidP="00AA3907">
            <w:pPr>
              <w:tabs>
                <w:tab w:val="left" w:pos="4159"/>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F122E">
              <w:rPr>
                <w:rFonts w:ascii="Times New Roman" w:hAnsi="Times New Roman"/>
                <w:sz w:val="24"/>
                <w:szCs w:val="24"/>
                <w:lang w:eastAsia="ru-RU"/>
              </w:rPr>
              <w:t>Программный продукт полностью соответствует техническому заданию.</w:t>
            </w:r>
          </w:p>
        </w:tc>
      </w:tr>
      <w:tr w:rsidR="00AA3907" w:rsidRPr="002F122E" w14:paraId="42E18774" w14:textId="77777777" w:rsidTr="002F122E">
        <w:tc>
          <w:tcPr>
            <w:cnfStyle w:val="001000000000" w:firstRow="0" w:lastRow="0" w:firstColumn="1" w:lastColumn="0" w:oddVBand="0" w:evenVBand="0" w:oddHBand="0" w:evenHBand="0" w:firstRowFirstColumn="0" w:firstRowLastColumn="0" w:lastRowFirstColumn="0" w:lastRowLastColumn="0"/>
            <w:tcW w:w="3397" w:type="dxa"/>
            <w:hideMark/>
          </w:tcPr>
          <w:p w14:paraId="372B3212" w14:textId="77777777" w:rsidR="00AA3907" w:rsidRPr="002F122E" w:rsidRDefault="00AA3907" w:rsidP="00AA3907">
            <w:pPr>
              <w:tabs>
                <w:tab w:val="left" w:pos="4159"/>
              </w:tabs>
              <w:spacing w:after="0" w:line="360" w:lineRule="auto"/>
              <w:rPr>
                <w:rFonts w:ascii="Times New Roman" w:hAnsi="Times New Roman"/>
                <w:sz w:val="24"/>
                <w:szCs w:val="24"/>
              </w:rPr>
            </w:pPr>
            <w:r w:rsidRPr="002F122E">
              <w:rPr>
                <w:rFonts w:ascii="Times New Roman" w:hAnsi="Times New Roman"/>
                <w:sz w:val="24"/>
                <w:szCs w:val="24"/>
                <w:lang w:eastAsia="ru-RU"/>
              </w:rPr>
              <w:t>Тестирование на предельных нагрузках</w:t>
            </w:r>
          </w:p>
        </w:tc>
        <w:tc>
          <w:tcPr>
            <w:tcW w:w="6174" w:type="dxa"/>
            <w:hideMark/>
          </w:tcPr>
          <w:p w14:paraId="0F2CC07F" w14:textId="78568207" w:rsidR="00AA3907" w:rsidRPr="002F122E" w:rsidRDefault="00AA3907" w:rsidP="00AE5B3B">
            <w:pPr>
              <w:tabs>
                <w:tab w:val="left" w:pos="4159"/>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F122E">
              <w:rPr>
                <w:rFonts w:ascii="Times New Roman" w:hAnsi="Times New Roman"/>
                <w:sz w:val="24"/>
                <w:szCs w:val="24"/>
                <w:lang w:eastAsia="ru-RU"/>
              </w:rPr>
              <w:t xml:space="preserve">Сайт корректно отображает информацию при большом количестве добавленных </w:t>
            </w:r>
            <w:r w:rsidR="00AE5B3B" w:rsidRPr="002F122E">
              <w:rPr>
                <w:rFonts w:ascii="Times New Roman" w:hAnsi="Times New Roman"/>
                <w:sz w:val="24"/>
                <w:szCs w:val="24"/>
                <w:lang w:eastAsia="ru-RU"/>
              </w:rPr>
              <w:t>материалов</w:t>
            </w:r>
            <w:r w:rsidRPr="002F122E">
              <w:rPr>
                <w:rFonts w:ascii="Times New Roman" w:hAnsi="Times New Roman"/>
                <w:sz w:val="24"/>
                <w:szCs w:val="24"/>
                <w:lang w:eastAsia="ru-RU"/>
              </w:rPr>
              <w:t>.</w:t>
            </w:r>
          </w:p>
        </w:tc>
      </w:tr>
      <w:tr w:rsidR="00AA3907" w:rsidRPr="002F122E" w14:paraId="14A7CDB5" w14:textId="77777777" w:rsidTr="002F1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61163346" w14:textId="77777777" w:rsidR="00AA3907" w:rsidRPr="002F122E" w:rsidRDefault="00AA3907" w:rsidP="00AA3907">
            <w:pPr>
              <w:tabs>
                <w:tab w:val="left" w:pos="4159"/>
              </w:tabs>
              <w:spacing w:after="0" w:line="360" w:lineRule="auto"/>
              <w:rPr>
                <w:rFonts w:ascii="Times New Roman" w:hAnsi="Times New Roman"/>
                <w:sz w:val="24"/>
                <w:szCs w:val="24"/>
              </w:rPr>
            </w:pPr>
            <w:r w:rsidRPr="002F122E">
              <w:rPr>
                <w:rFonts w:ascii="Times New Roman" w:hAnsi="Times New Roman"/>
                <w:sz w:val="24"/>
                <w:szCs w:val="24"/>
                <w:lang w:eastAsia="ru-RU"/>
              </w:rPr>
              <w:t>Тестирование удобства эксплуатации</w:t>
            </w:r>
          </w:p>
        </w:tc>
        <w:tc>
          <w:tcPr>
            <w:tcW w:w="6174" w:type="dxa"/>
            <w:hideMark/>
          </w:tcPr>
          <w:p w14:paraId="2BB9DEDF" w14:textId="77777777" w:rsidR="00AA3907" w:rsidRPr="002F122E" w:rsidRDefault="00AA3907" w:rsidP="00AA3907">
            <w:pPr>
              <w:tabs>
                <w:tab w:val="left" w:pos="4159"/>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F122E">
              <w:rPr>
                <w:rFonts w:ascii="Times New Roman" w:hAnsi="Times New Roman"/>
                <w:sz w:val="24"/>
                <w:szCs w:val="24"/>
                <w:lang w:eastAsia="ru-RU"/>
              </w:rPr>
              <w:t xml:space="preserve">Удобство эксплуатации обеспечивает удобная навигация по сайту, располагающаяся на всех страницах. </w:t>
            </w:r>
          </w:p>
        </w:tc>
      </w:tr>
      <w:tr w:rsidR="00C70F82" w:rsidRPr="002F122E" w14:paraId="58721505" w14:textId="77777777" w:rsidTr="002F122E">
        <w:tc>
          <w:tcPr>
            <w:cnfStyle w:val="001000000000" w:firstRow="0" w:lastRow="0" w:firstColumn="1" w:lastColumn="0" w:oddVBand="0" w:evenVBand="0" w:oddHBand="0" w:evenHBand="0" w:firstRowFirstColumn="0" w:firstRowLastColumn="0" w:lastRowFirstColumn="0" w:lastRowLastColumn="0"/>
            <w:tcW w:w="3397" w:type="dxa"/>
          </w:tcPr>
          <w:p w14:paraId="0F3885FA" w14:textId="0BD164E6" w:rsidR="00C70F82" w:rsidRPr="002F122E" w:rsidRDefault="00C70F82" w:rsidP="00C70F82">
            <w:pPr>
              <w:tabs>
                <w:tab w:val="left" w:pos="4159"/>
              </w:tabs>
              <w:spacing w:after="0" w:line="360" w:lineRule="auto"/>
              <w:rPr>
                <w:rFonts w:ascii="Times New Roman" w:hAnsi="Times New Roman"/>
                <w:sz w:val="24"/>
                <w:szCs w:val="24"/>
                <w:lang w:eastAsia="ru-RU"/>
              </w:rPr>
            </w:pPr>
            <w:r w:rsidRPr="002F122E">
              <w:rPr>
                <w:rFonts w:ascii="Times New Roman" w:hAnsi="Times New Roman"/>
                <w:sz w:val="24"/>
                <w:szCs w:val="24"/>
              </w:rPr>
              <w:t xml:space="preserve">Тестирование защиты </w:t>
            </w:r>
          </w:p>
        </w:tc>
        <w:tc>
          <w:tcPr>
            <w:tcW w:w="6174" w:type="dxa"/>
          </w:tcPr>
          <w:p w14:paraId="06788424" w14:textId="775708F3" w:rsidR="00C70F82" w:rsidRPr="002F122E" w:rsidRDefault="00C70F82" w:rsidP="00C70F8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ru-RU"/>
              </w:rPr>
            </w:pPr>
            <w:r w:rsidRPr="002F122E">
              <w:rPr>
                <w:rFonts w:ascii="Times New Roman" w:hAnsi="Times New Roman"/>
                <w:sz w:val="24"/>
                <w:szCs w:val="24"/>
              </w:rPr>
              <w:t xml:space="preserve">Защита от несанкционированного доступа к различной информации на сайте выполнена на основе установленного </w:t>
            </w:r>
            <w:r w:rsidRPr="002F122E">
              <w:rPr>
                <w:rFonts w:ascii="Times New Roman" w:hAnsi="Times New Roman"/>
                <w:sz w:val="24"/>
                <w:szCs w:val="24"/>
                <w:lang w:val="en-US"/>
              </w:rPr>
              <w:t>gem</w:t>
            </w:r>
            <w:r w:rsidRPr="002F122E">
              <w:rPr>
                <w:rFonts w:ascii="Times New Roman" w:hAnsi="Times New Roman"/>
                <w:sz w:val="24"/>
                <w:szCs w:val="24"/>
              </w:rPr>
              <w:t xml:space="preserve"> “</w:t>
            </w:r>
            <w:r w:rsidRPr="002F122E">
              <w:rPr>
                <w:rFonts w:ascii="Times New Roman" w:hAnsi="Times New Roman"/>
                <w:sz w:val="24"/>
                <w:szCs w:val="24"/>
                <w:lang w:val="en-US"/>
              </w:rPr>
              <w:t>devise</w:t>
            </w:r>
            <w:r w:rsidRPr="002F122E">
              <w:rPr>
                <w:rFonts w:ascii="Times New Roman" w:hAnsi="Times New Roman"/>
                <w:sz w:val="24"/>
                <w:szCs w:val="24"/>
              </w:rPr>
              <w:t>”, который при переходе на любую страницу сайта определяет есть ли у пользователя права доступа к данным материалам</w:t>
            </w:r>
          </w:p>
        </w:tc>
      </w:tr>
      <w:tr w:rsidR="00C70F82" w:rsidRPr="002F122E" w14:paraId="33A742FC" w14:textId="77777777" w:rsidTr="002F1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hideMark/>
          </w:tcPr>
          <w:p w14:paraId="048B512E" w14:textId="77777777" w:rsidR="00C70F82" w:rsidRPr="002F122E" w:rsidRDefault="00C70F82" w:rsidP="00C70F82">
            <w:pPr>
              <w:tabs>
                <w:tab w:val="left" w:pos="4159"/>
              </w:tabs>
              <w:spacing w:after="0" w:line="360" w:lineRule="auto"/>
              <w:rPr>
                <w:rFonts w:ascii="Times New Roman" w:hAnsi="Times New Roman"/>
                <w:sz w:val="24"/>
                <w:szCs w:val="24"/>
              </w:rPr>
            </w:pPr>
            <w:r w:rsidRPr="002F122E">
              <w:rPr>
                <w:rFonts w:ascii="Times New Roman" w:hAnsi="Times New Roman"/>
                <w:sz w:val="24"/>
                <w:szCs w:val="24"/>
                <w:lang w:eastAsia="ru-RU"/>
              </w:rPr>
              <w:t>Тестирование на работу в различных браузерах</w:t>
            </w:r>
          </w:p>
        </w:tc>
        <w:tc>
          <w:tcPr>
            <w:tcW w:w="6174" w:type="dxa"/>
            <w:hideMark/>
          </w:tcPr>
          <w:p w14:paraId="6FB5FC91" w14:textId="77777777" w:rsidR="00C70F82" w:rsidRPr="002F122E" w:rsidRDefault="00C70F82" w:rsidP="00C70F82">
            <w:pPr>
              <w:tabs>
                <w:tab w:val="left" w:pos="4159"/>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F122E">
              <w:rPr>
                <w:rFonts w:ascii="Times New Roman" w:hAnsi="Times New Roman"/>
                <w:sz w:val="24"/>
                <w:szCs w:val="24"/>
                <w:lang w:eastAsia="ru-RU"/>
              </w:rPr>
              <w:t>Сайт отображается во всех браузерах корректно.</w:t>
            </w:r>
          </w:p>
        </w:tc>
      </w:tr>
      <w:tr w:rsidR="00C70F82" w:rsidRPr="002F122E" w14:paraId="420A8557" w14:textId="77777777" w:rsidTr="002F122E">
        <w:tc>
          <w:tcPr>
            <w:cnfStyle w:val="001000000000" w:firstRow="0" w:lastRow="0" w:firstColumn="1" w:lastColumn="0" w:oddVBand="0" w:evenVBand="0" w:oddHBand="0" w:evenHBand="0" w:firstRowFirstColumn="0" w:firstRowLastColumn="0" w:lastRowFirstColumn="0" w:lastRowLastColumn="0"/>
            <w:tcW w:w="3397" w:type="dxa"/>
            <w:hideMark/>
          </w:tcPr>
          <w:p w14:paraId="32C17E36" w14:textId="77777777" w:rsidR="00C70F82" w:rsidRPr="002F122E" w:rsidRDefault="00C70F82" w:rsidP="00C70F82">
            <w:pPr>
              <w:tabs>
                <w:tab w:val="left" w:pos="4159"/>
              </w:tabs>
              <w:spacing w:after="0" w:line="360" w:lineRule="auto"/>
              <w:rPr>
                <w:rFonts w:ascii="Times New Roman" w:hAnsi="Times New Roman"/>
                <w:sz w:val="24"/>
                <w:szCs w:val="24"/>
              </w:rPr>
            </w:pPr>
            <w:r w:rsidRPr="002F122E">
              <w:rPr>
                <w:rFonts w:ascii="Times New Roman" w:hAnsi="Times New Roman"/>
                <w:sz w:val="24"/>
                <w:szCs w:val="24"/>
                <w:lang w:eastAsia="ru-RU"/>
              </w:rPr>
              <w:t>Тестирование документации</w:t>
            </w:r>
          </w:p>
        </w:tc>
        <w:tc>
          <w:tcPr>
            <w:tcW w:w="6174" w:type="dxa"/>
            <w:hideMark/>
          </w:tcPr>
          <w:p w14:paraId="4413AE17" w14:textId="77777777" w:rsidR="00C70F82" w:rsidRPr="002F122E" w:rsidRDefault="00C70F82" w:rsidP="00C70F82">
            <w:pPr>
              <w:tabs>
                <w:tab w:val="left" w:pos="4159"/>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F122E">
              <w:rPr>
                <w:rFonts w:ascii="Times New Roman" w:hAnsi="Times New Roman"/>
                <w:sz w:val="24"/>
                <w:szCs w:val="24"/>
                <w:lang w:eastAsia="ru-RU"/>
              </w:rPr>
              <w:t>Документация полностью соответствует действительности. Все приведенные примеры проверены.</w:t>
            </w:r>
          </w:p>
        </w:tc>
      </w:tr>
      <w:tr w:rsidR="00C70F82" w:rsidRPr="002F122E" w14:paraId="2A7D2CC1" w14:textId="77777777" w:rsidTr="002F1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78D46D4" w14:textId="47F1B200" w:rsidR="00C70F82" w:rsidRPr="002F122E" w:rsidRDefault="00C70F82" w:rsidP="00C70F82">
            <w:pPr>
              <w:tabs>
                <w:tab w:val="left" w:pos="4159"/>
              </w:tabs>
              <w:spacing w:after="0" w:line="360" w:lineRule="auto"/>
              <w:rPr>
                <w:rFonts w:ascii="Times New Roman" w:hAnsi="Times New Roman"/>
                <w:sz w:val="24"/>
                <w:szCs w:val="24"/>
                <w:lang w:eastAsia="ru-RU"/>
              </w:rPr>
            </w:pPr>
            <w:r w:rsidRPr="002F122E">
              <w:rPr>
                <w:rFonts w:ascii="Times New Roman" w:hAnsi="Times New Roman"/>
                <w:sz w:val="24"/>
                <w:szCs w:val="24"/>
              </w:rPr>
              <w:t>Тестирование конфигурации оборудования</w:t>
            </w:r>
          </w:p>
        </w:tc>
        <w:tc>
          <w:tcPr>
            <w:tcW w:w="6174" w:type="dxa"/>
          </w:tcPr>
          <w:p w14:paraId="71E2F27A" w14:textId="1E469141" w:rsidR="00C70F82" w:rsidRPr="002F122E" w:rsidRDefault="00C70F82" w:rsidP="00C70F82">
            <w:pPr>
              <w:tabs>
                <w:tab w:val="left" w:pos="4159"/>
              </w:tabs>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ru-RU"/>
              </w:rPr>
            </w:pPr>
            <w:r w:rsidRPr="002F122E">
              <w:rPr>
                <w:rFonts w:ascii="Times New Roman" w:hAnsi="Times New Roman"/>
                <w:sz w:val="24"/>
                <w:szCs w:val="24"/>
              </w:rPr>
              <w:t xml:space="preserve">Проверка работоспособности ПП производилась на двух различных по своим конфигурациям ПК на ОС </w:t>
            </w:r>
            <w:r w:rsidRPr="002F122E">
              <w:rPr>
                <w:rFonts w:ascii="Times New Roman" w:hAnsi="Times New Roman"/>
                <w:sz w:val="24"/>
                <w:szCs w:val="24"/>
                <w:lang w:val="en-US"/>
              </w:rPr>
              <w:t>Windows</w:t>
            </w:r>
            <w:r w:rsidRPr="002F122E">
              <w:rPr>
                <w:rFonts w:ascii="Times New Roman" w:hAnsi="Times New Roman"/>
                <w:sz w:val="24"/>
                <w:szCs w:val="24"/>
              </w:rPr>
              <w:t xml:space="preserve"> 10 и </w:t>
            </w:r>
            <w:r w:rsidRPr="002F122E">
              <w:rPr>
                <w:rFonts w:ascii="Times New Roman" w:hAnsi="Times New Roman"/>
                <w:sz w:val="24"/>
                <w:szCs w:val="24"/>
                <w:lang w:val="en-US"/>
              </w:rPr>
              <w:t>Windows</w:t>
            </w:r>
            <w:r w:rsidRPr="002F122E">
              <w:rPr>
                <w:rFonts w:ascii="Times New Roman" w:hAnsi="Times New Roman"/>
                <w:sz w:val="24"/>
                <w:szCs w:val="24"/>
              </w:rPr>
              <w:t xml:space="preserve"> 7, а также сайт нормально функционирует на сервере под управлением ОС </w:t>
            </w:r>
            <w:r w:rsidRPr="002F122E">
              <w:rPr>
                <w:rFonts w:ascii="Times New Roman" w:hAnsi="Times New Roman"/>
                <w:sz w:val="24"/>
                <w:szCs w:val="24"/>
                <w:lang w:val="en-US"/>
              </w:rPr>
              <w:t>Debian</w:t>
            </w:r>
          </w:p>
        </w:tc>
      </w:tr>
      <w:tr w:rsidR="00C70F82" w:rsidRPr="002F122E" w14:paraId="0018AF4E" w14:textId="77777777" w:rsidTr="002F122E">
        <w:tc>
          <w:tcPr>
            <w:cnfStyle w:val="001000000000" w:firstRow="0" w:lastRow="0" w:firstColumn="1" w:lastColumn="0" w:oddVBand="0" w:evenVBand="0" w:oddHBand="0" w:evenHBand="0" w:firstRowFirstColumn="0" w:firstRowLastColumn="0" w:lastRowFirstColumn="0" w:lastRowLastColumn="0"/>
            <w:tcW w:w="3397" w:type="dxa"/>
          </w:tcPr>
          <w:p w14:paraId="111EDB19" w14:textId="4E09F3E4" w:rsidR="00C70F82" w:rsidRPr="002F122E" w:rsidRDefault="00C70F82" w:rsidP="00C70F82">
            <w:pPr>
              <w:tabs>
                <w:tab w:val="left" w:pos="4159"/>
              </w:tabs>
              <w:spacing w:after="0" w:line="360" w:lineRule="auto"/>
              <w:rPr>
                <w:rFonts w:ascii="Times New Roman" w:hAnsi="Times New Roman"/>
                <w:sz w:val="24"/>
                <w:szCs w:val="24"/>
              </w:rPr>
            </w:pPr>
            <w:r w:rsidRPr="002F122E">
              <w:rPr>
                <w:rFonts w:ascii="Times New Roman" w:hAnsi="Times New Roman"/>
                <w:sz w:val="24"/>
                <w:szCs w:val="24"/>
              </w:rPr>
              <w:t>Тестирование совместимости</w:t>
            </w:r>
          </w:p>
        </w:tc>
        <w:tc>
          <w:tcPr>
            <w:tcW w:w="6174" w:type="dxa"/>
          </w:tcPr>
          <w:p w14:paraId="67C80946" w14:textId="6EDE4047" w:rsidR="00C70F82" w:rsidRPr="002F122E" w:rsidRDefault="00C70F82" w:rsidP="00C70F82">
            <w:pPr>
              <w:tabs>
                <w:tab w:val="left" w:pos="4159"/>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F122E">
              <w:rPr>
                <w:rFonts w:ascii="Times New Roman" w:hAnsi="Times New Roman"/>
                <w:sz w:val="24"/>
                <w:szCs w:val="24"/>
              </w:rPr>
              <w:t>Последующие версии, основанные на предыдущей будут совместимы</w:t>
            </w:r>
          </w:p>
        </w:tc>
      </w:tr>
    </w:tbl>
    <w:p w14:paraId="6AEE0D03" w14:textId="77777777" w:rsidR="00AA3907" w:rsidRPr="00AA3907" w:rsidRDefault="00AA3907" w:rsidP="00AA3907">
      <w:pPr>
        <w:tabs>
          <w:tab w:val="left" w:pos="4159"/>
        </w:tabs>
        <w:spacing w:after="0" w:line="360" w:lineRule="auto"/>
        <w:rPr>
          <w:rFonts w:ascii="Times New Roman" w:eastAsia="Times New Roman" w:hAnsi="Times New Roman"/>
          <w:sz w:val="24"/>
          <w:szCs w:val="24"/>
          <w:lang w:eastAsia="ru-RU"/>
        </w:rPr>
      </w:pPr>
    </w:p>
    <w:p w14:paraId="49762F5D" w14:textId="5D06B576" w:rsidR="00AA3907" w:rsidRPr="00AA3907" w:rsidRDefault="00AA3907" w:rsidP="00324ED1">
      <w:pPr>
        <w:tabs>
          <w:tab w:val="left" w:pos="4159"/>
        </w:tabs>
        <w:spacing w:after="0" w:line="360" w:lineRule="auto"/>
        <w:ind w:firstLine="284"/>
        <w:jc w:val="both"/>
        <w:rPr>
          <w:rFonts w:ascii="Times New Roman" w:eastAsia="Times New Roman" w:hAnsi="Times New Roman"/>
          <w:sz w:val="24"/>
          <w:szCs w:val="24"/>
          <w:lang w:eastAsia="ru-RU"/>
        </w:rPr>
      </w:pPr>
      <w:r w:rsidRPr="00AA3907">
        <w:rPr>
          <w:rFonts w:ascii="Times New Roman" w:eastAsia="Times New Roman" w:hAnsi="Times New Roman"/>
          <w:sz w:val="24"/>
          <w:szCs w:val="24"/>
          <w:lang w:eastAsia="ru-RU"/>
        </w:rPr>
        <w:t>В результате оценочного тестирования выявлено, что программа соответствует основным требованиям.</w:t>
      </w:r>
    </w:p>
    <w:bookmarkEnd w:id="50"/>
    <w:p w14:paraId="58269CD5" w14:textId="77777777" w:rsidR="0038580D" w:rsidRDefault="0038580D" w:rsidP="00E2594A">
      <w:pPr>
        <w:tabs>
          <w:tab w:val="left" w:pos="1762"/>
        </w:tabs>
        <w:rPr>
          <w:rFonts w:ascii="Times New Roman" w:hAnsi="Times New Roman"/>
          <w:sz w:val="24"/>
          <w:szCs w:val="24"/>
        </w:rPr>
      </w:pPr>
    </w:p>
    <w:p w14:paraId="5C5B7F01" w14:textId="77777777" w:rsidR="0038580D" w:rsidRDefault="0038580D" w:rsidP="00E2594A">
      <w:pPr>
        <w:tabs>
          <w:tab w:val="left" w:pos="1762"/>
        </w:tabs>
        <w:rPr>
          <w:rFonts w:ascii="Times New Roman" w:hAnsi="Times New Roman"/>
          <w:sz w:val="24"/>
          <w:szCs w:val="24"/>
        </w:rPr>
      </w:pPr>
    </w:p>
    <w:p w14:paraId="3D242B38" w14:textId="77777777" w:rsidR="0038580D" w:rsidRDefault="0038580D" w:rsidP="00E2594A">
      <w:pPr>
        <w:tabs>
          <w:tab w:val="left" w:pos="1762"/>
        </w:tabs>
        <w:rPr>
          <w:rFonts w:ascii="Times New Roman" w:hAnsi="Times New Roman"/>
          <w:sz w:val="24"/>
          <w:szCs w:val="24"/>
        </w:rPr>
      </w:pPr>
    </w:p>
    <w:p w14:paraId="479305D7" w14:textId="77777777" w:rsidR="009D079A" w:rsidRPr="00E2594A" w:rsidRDefault="009D079A" w:rsidP="00E2594A">
      <w:pPr>
        <w:tabs>
          <w:tab w:val="left" w:pos="1762"/>
        </w:tabs>
        <w:rPr>
          <w:rFonts w:ascii="Times New Roman" w:hAnsi="Times New Roman"/>
          <w:sz w:val="24"/>
          <w:szCs w:val="24"/>
        </w:rPr>
      </w:pPr>
    </w:p>
    <w:p w14:paraId="6E53F094" w14:textId="77777777" w:rsidR="009D079A" w:rsidRPr="00E2594A" w:rsidRDefault="009D079A" w:rsidP="00F16794">
      <w:pPr>
        <w:pStyle w:val="1"/>
        <w:jc w:val="center"/>
        <w:rPr>
          <w:rFonts w:ascii="Times New Roman" w:hAnsi="Times New Roman"/>
        </w:rPr>
      </w:pPr>
      <w:bookmarkStart w:id="55" w:name="_Toc466757745"/>
      <w:bookmarkStart w:id="56" w:name="_Toc468649839"/>
      <w:r w:rsidRPr="00E2594A">
        <w:rPr>
          <w:rFonts w:ascii="Times New Roman" w:hAnsi="Times New Roman"/>
          <w:b/>
          <w:color w:val="000000"/>
          <w:sz w:val="28"/>
          <w:szCs w:val="28"/>
        </w:rPr>
        <w:lastRenderedPageBreak/>
        <w:t>Заключение</w:t>
      </w:r>
      <w:bookmarkEnd w:id="55"/>
      <w:bookmarkEnd w:id="56"/>
      <w:r w:rsidRPr="00E2594A">
        <w:rPr>
          <w:rFonts w:ascii="Times New Roman" w:hAnsi="Times New Roman"/>
          <w:sz w:val="24"/>
          <w:szCs w:val="24"/>
        </w:rPr>
        <w:t xml:space="preserve"> </w:t>
      </w:r>
    </w:p>
    <w:p w14:paraId="2541580D" w14:textId="20EAC2FC" w:rsidR="009D079A" w:rsidRPr="00E2594A" w:rsidRDefault="009D079A" w:rsidP="00E3336B">
      <w:pPr>
        <w:spacing w:line="360" w:lineRule="auto"/>
        <w:ind w:firstLine="284"/>
        <w:jc w:val="both"/>
        <w:rPr>
          <w:rFonts w:ascii="Times New Roman" w:hAnsi="Times New Roman"/>
          <w:sz w:val="24"/>
          <w:szCs w:val="24"/>
        </w:rPr>
      </w:pPr>
      <w:r w:rsidRPr="00E2594A">
        <w:rPr>
          <w:rFonts w:ascii="Times New Roman" w:hAnsi="Times New Roman"/>
          <w:sz w:val="24"/>
          <w:szCs w:val="24"/>
        </w:rPr>
        <w:t xml:space="preserve">Программа, описанная в курсовом проекте разработана в соответствии с техническим заданием на курсовую работу по теме генератор </w:t>
      </w:r>
      <w:r w:rsidR="0066404B">
        <w:rPr>
          <w:rFonts w:ascii="Times New Roman" w:hAnsi="Times New Roman"/>
          <w:sz w:val="24"/>
          <w:szCs w:val="24"/>
        </w:rPr>
        <w:t>заданий</w:t>
      </w:r>
      <w:r w:rsidRPr="00E2594A">
        <w:rPr>
          <w:rFonts w:ascii="Times New Roman" w:hAnsi="Times New Roman"/>
          <w:sz w:val="24"/>
          <w:szCs w:val="24"/>
        </w:rPr>
        <w:t xml:space="preserve"> по дисциплине “Технология разработки программного обеспечения”.</w:t>
      </w:r>
    </w:p>
    <w:p w14:paraId="56DBAEFB" w14:textId="77777777" w:rsidR="009D079A" w:rsidRPr="00E2594A" w:rsidRDefault="009D079A" w:rsidP="00E3336B">
      <w:pPr>
        <w:spacing w:line="360" w:lineRule="auto"/>
        <w:ind w:firstLine="284"/>
        <w:jc w:val="both"/>
        <w:rPr>
          <w:rFonts w:ascii="Times New Roman" w:hAnsi="Times New Roman"/>
          <w:sz w:val="24"/>
          <w:szCs w:val="24"/>
        </w:rPr>
      </w:pPr>
      <w:r w:rsidRPr="00E2594A">
        <w:rPr>
          <w:rFonts w:ascii="Times New Roman" w:hAnsi="Times New Roman"/>
          <w:sz w:val="24"/>
          <w:szCs w:val="24"/>
        </w:rPr>
        <w:t>Интерфейс созданной программы удобен, прост, наглядно отображает ее возможности. Тестирование подтвердило, что программа корректно выполняет обработку данных и демонстрацию результатов.</w:t>
      </w:r>
    </w:p>
    <w:p w14:paraId="30B9116D" w14:textId="0BA18DB4" w:rsidR="009D079A" w:rsidRPr="00040A3F" w:rsidRDefault="009D079A" w:rsidP="00E3336B">
      <w:pPr>
        <w:spacing w:line="360" w:lineRule="auto"/>
        <w:ind w:firstLine="284"/>
        <w:jc w:val="both"/>
        <w:rPr>
          <w:rFonts w:ascii="Times New Roman" w:hAnsi="Times New Roman"/>
          <w:sz w:val="24"/>
          <w:szCs w:val="24"/>
        </w:rPr>
      </w:pPr>
      <w:r w:rsidRPr="00E2594A">
        <w:rPr>
          <w:rFonts w:ascii="Times New Roman" w:hAnsi="Times New Roman"/>
          <w:sz w:val="24"/>
          <w:szCs w:val="24"/>
        </w:rPr>
        <w:t>Всё это свидетельствует о работоспособности программы и позволяет сделать вывод о ее пригодности для генерировании многовариантных заданий</w:t>
      </w:r>
    </w:p>
    <w:p w14:paraId="6B96ECFF" w14:textId="77777777" w:rsidR="00504D34" w:rsidRDefault="00504D34" w:rsidP="009D4188">
      <w:pPr>
        <w:pStyle w:val="1"/>
        <w:spacing w:after="120"/>
        <w:jc w:val="center"/>
        <w:rPr>
          <w:rFonts w:ascii="Times New Roman" w:hAnsi="Times New Roman"/>
          <w:b/>
          <w:color w:val="000000"/>
          <w:sz w:val="28"/>
          <w:szCs w:val="28"/>
        </w:rPr>
      </w:pPr>
      <w:bookmarkStart w:id="57" w:name="_Toc466757746"/>
    </w:p>
    <w:p w14:paraId="0D7ED6C6" w14:textId="77777777" w:rsidR="00504D34" w:rsidRDefault="00504D34">
      <w:pPr>
        <w:spacing w:after="0" w:line="240" w:lineRule="auto"/>
        <w:rPr>
          <w:rFonts w:ascii="Times New Roman" w:eastAsia="Times New Roman" w:hAnsi="Times New Roman"/>
          <w:b/>
          <w:color w:val="000000"/>
          <w:sz w:val="28"/>
          <w:szCs w:val="28"/>
        </w:rPr>
      </w:pPr>
      <w:r>
        <w:rPr>
          <w:rFonts w:ascii="Times New Roman" w:hAnsi="Times New Roman"/>
          <w:b/>
          <w:color w:val="000000"/>
          <w:sz w:val="28"/>
          <w:szCs w:val="28"/>
        </w:rPr>
        <w:br w:type="page"/>
      </w:r>
    </w:p>
    <w:p w14:paraId="46DE5804" w14:textId="3C463BCD" w:rsidR="009D079A" w:rsidRPr="00E414D2" w:rsidRDefault="009D079A" w:rsidP="009D4188">
      <w:pPr>
        <w:pStyle w:val="1"/>
        <w:spacing w:after="120"/>
        <w:jc w:val="center"/>
        <w:rPr>
          <w:rFonts w:ascii="Times New Roman" w:hAnsi="Times New Roman"/>
          <w:b/>
          <w:color w:val="000000"/>
          <w:sz w:val="28"/>
          <w:szCs w:val="28"/>
        </w:rPr>
      </w:pPr>
      <w:bookmarkStart w:id="58" w:name="_Toc468649840"/>
      <w:r w:rsidRPr="00E414D2">
        <w:rPr>
          <w:rFonts w:ascii="Times New Roman" w:hAnsi="Times New Roman"/>
          <w:b/>
          <w:color w:val="000000"/>
          <w:sz w:val="28"/>
          <w:szCs w:val="28"/>
        </w:rPr>
        <w:lastRenderedPageBreak/>
        <w:t>Список использованной литературы</w:t>
      </w:r>
      <w:bookmarkEnd w:id="57"/>
      <w:bookmarkEnd w:id="58"/>
    </w:p>
    <w:p w14:paraId="5AE36DFD" w14:textId="77777777" w:rsidR="009D079A" w:rsidRPr="00894DA3" w:rsidRDefault="009D079A" w:rsidP="00E3336B">
      <w:pPr>
        <w:numPr>
          <w:ilvl w:val="0"/>
          <w:numId w:val="25"/>
        </w:numPr>
        <w:spacing w:line="360" w:lineRule="auto"/>
        <w:ind w:left="714" w:hanging="357"/>
        <w:jc w:val="both"/>
        <w:rPr>
          <w:rFonts w:ascii="Times New Roman" w:hAnsi="Times New Roman"/>
          <w:sz w:val="24"/>
          <w:szCs w:val="24"/>
        </w:rPr>
      </w:pPr>
      <w:r w:rsidRPr="00894DA3">
        <w:rPr>
          <w:rFonts w:ascii="Times New Roman" w:hAnsi="Times New Roman"/>
          <w:sz w:val="24"/>
          <w:szCs w:val="24"/>
        </w:rPr>
        <w:t>Иванова Г.С., Ничушкина Т.Н., Пугачев Е.К., Самарев Р.С. – Методические указания по выполнению курсовой работы по дисциплине «Технология разработки программных систем», 2013. – 23 с.</w:t>
      </w:r>
    </w:p>
    <w:p w14:paraId="61FF6943" w14:textId="77777777" w:rsidR="009D079A" w:rsidRPr="00894DA3" w:rsidRDefault="009D079A" w:rsidP="00E3336B">
      <w:pPr>
        <w:numPr>
          <w:ilvl w:val="0"/>
          <w:numId w:val="25"/>
        </w:numPr>
        <w:spacing w:line="360" w:lineRule="auto"/>
        <w:ind w:left="714" w:hanging="357"/>
        <w:jc w:val="both"/>
        <w:rPr>
          <w:rFonts w:ascii="Times New Roman" w:hAnsi="Times New Roman"/>
          <w:sz w:val="24"/>
          <w:szCs w:val="24"/>
        </w:rPr>
      </w:pPr>
      <w:r w:rsidRPr="00894DA3">
        <w:rPr>
          <w:rFonts w:ascii="Times New Roman" w:hAnsi="Times New Roman"/>
          <w:sz w:val="24"/>
          <w:szCs w:val="24"/>
        </w:rPr>
        <w:t>Иванова Г.С. Технология программирования. М.: Изд-во МГТУ им.Н.Э.Баумана, 2002. – 241 с.</w:t>
      </w:r>
    </w:p>
    <w:p w14:paraId="31FD335E" w14:textId="77777777" w:rsidR="009D079A" w:rsidRPr="00894DA3" w:rsidRDefault="009D079A" w:rsidP="00E3336B">
      <w:pPr>
        <w:numPr>
          <w:ilvl w:val="0"/>
          <w:numId w:val="25"/>
        </w:numPr>
        <w:spacing w:line="360" w:lineRule="auto"/>
        <w:ind w:left="714" w:hanging="357"/>
        <w:jc w:val="both"/>
        <w:rPr>
          <w:rFonts w:ascii="Times New Roman" w:hAnsi="Times New Roman"/>
          <w:sz w:val="24"/>
          <w:szCs w:val="24"/>
        </w:rPr>
      </w:pPr>
      <w:r w:rsidRPr="00894DA3">
        <w:rPr>
          <w:rFonts w:ascii="Times New Roman" w:hAnsi="Times New Roman"/>
          <w:sz w:val="24"/>
          <w:szCs w:val="24"/>
        </w:rPr>
        <w:t xml:space="preserve">Дэвид Флэнаган Карманный справочник: </w:t>
      </w:r>
      <w:r w:rsidRPr="00894DA3">
        <w:rPr>
          <w:rFonts w:ascii="Times New Roman" w:hAnsi="Times New Roman"/>
          <w:sz w:val="24"/>
          <w:szCs w:val="24"/>
          <w:lang w:val="en-US"/>
        </w:rPr>
        <w:t>JavaScript</w:t>
      </w:r>
      <w:r w:rsidRPr="00894DA3">
        <w:rPr>
          <w:rFonts w:ascii="Times New Roman" w:hAnsi="Times New Roman"/>
          <w:sz w:val="24"/>
          <w:szCs w:val="24"/>
        </w:rPr>
        <w:t xml:space="preserve">. М.: Изд-во </w:t>
      </w:r>
      <w:r w:rsidRPr="00894DA3">
        <w:rPr>
          <w:rFonts w:ascii="Times New Roman" w:hAnsi="Times New Roman"/>
          <w:sz w:val="24"/>
          <w:szCs w:val="24"/>
          <w:lang w:val="en-US"/>
        </w:rPr>
        <w:t>Oreilly</w:t>
      </w:r>
      <w:r w:rsidRPr="00894DA3">
        <w:rPr>
          <w:rFonts w:ascii="Times New Roman" w:hAnsi="Times New Roman"/>
          <w:sz w:val="24"/>
          <w:szCs w:val="24"/>
        </w:rPr>
        <w:t xml:space="preserve">, 2015. – 320 </w:t>
      </w:r>
      <w:r w:rsidRPr="00894DA3">
        <w:rPr>
          <w:rFonts w:ascii="Times New Roman" w:hAnsi="Times New Roman"/>
          <w:sz w:val="24"/>
          <w:szCs w:val="24"/>
          <w:lang w:val="en-US"/>
        </w:rPr>
        <w:t>c</w:t>
      </w:r>
      <w:r w:rsidRPr="00894DA3">
        <w:rPr>
          <w:rFonts w:ascii="Times New Roman" w:hAnsi="Times New Roman"/>
          <w:sz w:val="24"/>
          <w:szCs w:val="24"/>
        </w:rPr>
        <w:t>.</w:t>
      </w:r>
    </w:p>
    <w:p w14:paraId="15651BC1" w14:textId="47EE8AC9" w:rsidR="009D079A" w:rsidRPr="00A65D24" w:rsidRDefault="009D079A" w:rsidP="00E3336B">
      <w:pPr>
        <w:numPr>
          <w:ilvl w:val="0"/>
          <w:numId w:val="25"/>
        </w:numPr>
        <w:spacing w:line="360" w:lineRule="auto"/>
        <w:ind w:left="714" w:hanging="357"/>
        <w:jc w:val="both"/>
        <w:rPr>
          <w:rFonts w:ascii="Times New Roman" w:hAnsi="Times New Roman"/>
          <w:sz w:val="24"/>
          <w:szCs w:val="24"/>
        </w:rPr>
      </w:pPr>
      <w:r w:rsidRPr="00894DA3">
        <w:rPr>
          <w:rFonts w:ascii="Times New Roman" w:hAnsi="Times New Roman"/>
          <w:sz w:val="24"/>
          <w:szCs w:val="24"/>
        </w:rPr>
        <w:t xml:space="preserve">Дженнифер Роббинс </w:t>
      </w:r>
      <w:r w:rsidRPr="00894DA3">
        <w:rPr>
          <w:rFonts w:ascii="Times New Roman" w:hAnsi="Times New Roman"/>
          <w:bCs/>
          <w:sz w:val="24"/>
          <w:szCs w:val="24"/>
        </w:rPr>
        <w:t>HTML5, CSS3 и javascript. Исчерпывающее руководство. СПб.: Изд-во Эксмо, 2014. – 528 с</w:t>
      </w:r>
      <w:r w:rsidRPr="00EE3044">
        <w:rPr>
          <w:rFonts w:ascii="Times New Roman" w:hAnsi="Times New Roman"/>
          <w:bCs/>
          <w:sz w:val="28"/>
          <w:szCs w:val="28"/>
        </w:rPr>
        <w:t>.</w:t>
      </w:r>
    </w:p>
    <w:sectPr w:rsidR="009D079A" w:rsidRPr="00A65D24" w:rsidSect="003117E7">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07E2F" w14:textId="77777777" w:rsidR="00DA4CD5" w:rsidRDefault="00DA4CD5" w:rsidP="00C80BE7">
      <w:pPr>
        <w:spacing w:after="0" w:line="240" w:lineRule="auto"/>
      </w:pPr>
      <w:r>
        <w:separator/>
      </w:r>
    </w:p>
  </w:endnote>
  <w:endnote w:type="continuationSeparator" w:id="0">
    <w:p w14:paraId="3EC08147" w14:textId="77777777" w:rsidR="00DA4CD5" w:rsidRDefault="00DA4CD5" w:rsidP="00C80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variable"/>
    <w:sig w:usb0="00000003"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2816657"/>
      <w:docPartObj>
        <w:docPartGallery w:val="Page Numbers (Bottom of Page)"/>
        <w:docPartUnique/>
      </w:docPartObj>
    </w:sdtPr>
    <w:sdtContent>
      <w:p w14:paraId="03AB1151" w14:textId="08D8FCE6" w:rsidR="006018A9" w:rsidRDefault="006018A9">
        <w:pPr>
          <w:pStyle w:val="ad"/>
          <w:jc w:val="right"/>
        </w:pPr>
        <w:r>
          <w:fldChar w:fldCharType="begin"/>
        </w:r>
        <w:r>
          <w:instrText>PAGE   \* MERGEFORMAT</w:instrText>
        </w:r>
        <w:r>
          <w:fldChar w:fldCharType="separate"/>
        </w:r>
        <w:r w:rsidR="00A22BD8">
          <w:rPr>
            <w:noProof/>
          </w:rPr>
          <w:t>33</w:t>
        </w:r>
        <w:r>
          <w:fldChar w:fldCharType="end"/>
        </w:r>
      </w:p>
    </w:sdtContent>
  </w:sdt>
  <w:p w14:paraId="45F5AF33" w14:textId="77777777" w:rsidR="006018A9" w:rsidRDefault="006018A9">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015EB6" w14:textId="77777777" w:rsidR="00DA4CD5" w:rsidRDefault="00DA4CD5" w:rsidP="00C80BE7">
      <w:pPr>
        <w:spacing w:after="0" w:line="240" w:lineRule="auto"/>
      </w:pPr>
      <w:r>
        <w:separator/>
      </w:r>
    </w:p>
  </w:footnote>
  <w:footnote w:type="continuationSeparator" w:id="0">
    <w:p w14:paraId="416FC750" w14:textId="77777777" w:rsidR="00DA4CD5" w:rsidRDefault="00DA4CD5" w:rsidP="00C80B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5EEAB30A"/>
    <w:name w:val="WW8Num1"/>
    <w:lvl w:ilvl="0">
      <w:start w:val="1"/>
      <w:numFmt w:val="decimal"/>
      <w:pStyle w:val="Number"/>
      <w:lvlText w:val="%1."/>
      <w:lvlJc w:val="left"/>
      <w:pPr>
        <w:tabs>
          <w:tab w:val="num" w:pos="700"/>
        </w:tabs>
        <w:ind w:left="680" w:hanging="340"/>
      </w:pPr>
      <w:rPr>
        <w:rFonts w:ascii="Times New Roman" w:hAnsi="Times New Roman" w:cs="Times New Roman"/>
        <w:sz w:val="24"/>
      </w:rPr>
    </w:lvl>
    <w:lvl w:ilvl="1">
      <w:start w:val="2"/>
      <w:numFmt w:val="decimal"/>
      <w:isLgl/>
      <w:lvlText w:val="%1.%2"/>
      <w:lvlJc w:val="left"/>
      <w:pPr>
        <w:ind w:left="1950" w:hanging="390"/>
      </w:pPr>
      <w:rPr>
        <w:rFonts w:hint="default"/>
      </w:rPr>
    </w:lvl>
    <w:lvl w:ilvl="2">
      <w:start w:val="1"/>
      <w:numFmt w:val="decimal"/>
      <w:isLgl/>
      <w:lvlText w:val="%1.%2.%3"/>
      <w:lvlJc w:val="left"/>
      <w:pPr>
        <w:ind w:left="1798" w:hanging="720"/>
      </w:pPr>
      <w:rPr>
        <w:rFonts w:hint="default"/>
      </w:rPr>
    </w:lvl>
    <w:lvl w:ilvl="3">
      <w:start w:val="1"/>
      <w:numFmt w:val="decimal"/>
      <w:isLgl/>
      <w:lvlText w:val="%1.%2.%3.%4"/>
      <w:lvlJc w:val="left"/>
      <w:pPr>
        <w:ind w:left="2167"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65" w:hanging="1080"/>
      </w:pPr>
      <w:rPr>
        <w:rFonts w:hint="default"/>
      </w:rPr>
    </w:lvl>
    <w:lvl w:ilvl="6">
      <w:start w:val="1"/>
      <w:numFmt w:val="decimal"/>
      <w:isLgl/>
      <w:lvlText w:val="%1.%2.%3.%4.%5.%6.%7"/>
      <w:lvlJc w:val="left"/>
      <w:pPr>
        <w:ind w:left="3994" w:hanging="1440"/>
      </w:pPr>
      <w:rPr>
        <w:rFonts w:hint="default"/>
      </w:rPr>
    </w:lvl>
    <w:lvl w:ilvl="7">
      <w:start w:val="1"/>
      <w:numFmt w:val="decimal"/>
      <w:isLgl/>
      <w:lvlText w:val="%1.%2.%3.%4.%5.%6.%7.%8"/>
      <w:lvlJc w:val="left"/>
      <w:pPr>
        <w:ind w:left="4363" w:hanging="1440"/>
      </w:pPr>
      <w:rPr>
        <w:rFonts w:hint="default"/>
      </w:rPr>
    </w:lvl>
    <w:lvl w:ilvl="8">
      <w:start w:val="1"/>
      <w:numFmt w:val="decimal"/>
      <w:isLgl/>
      <w:lvlText w:val="%1.%2.%3.%4.%5.%6.%7.%8.%9"/>
      <w:lvlJc w:val="left"/>
      <w:pPr>
        <w:ind w:left="4732" w:hanging="1440"/>
      </w:pPr>
      <w:rPr>
        <w:rFonts w:hint="default"/>
      </w:rPr>
    </w:lvl>
  </w:abstractNum>
  <w:abstractNum w:abstractNumId="1">
    <w:nsid w:val="00000002"/>
    <w:multiLevelType w:val="singleLevel"/>
    <w:tmpl w:val="00000002"/>
    <w:name w:val="WW8Num28"/>
    <w:lvl w:ilvl="0">
      <w:start w:val="1"/>
      <w:numFmt w:val="bullet"/>
      <w:pStyle w:val="Marker"/>
      <w:lvlText w:val=""/>
      <w:lvlJc w:val="left"/>
      <w:pPr>
        <w:tabs>
          <w:tab w:val="num" w:pos="720"/>
        </w:tabs>
        <w:ind w:left="700" w:hanging="340"/>
      </w:pPr>
      <w:rPr>
        <w:rFonts w:ascii="Symbol" w:hAnsi="Symbol"/>
        <w:sz w:val="24"/>
      </w:rPr>
    </w:lvl>
  </w:abstractNum>
  <w:abstractNum w:abstractNumId="2">
    <w:nsid w:val="00000003"/>
    <w:multiLevelType w:val="multilevel"/>
    <w:tmpl w:val="00000003"/>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3">
    <w:nsid w:val="00000004"/>
    <w:multiLevelType w:val="multilevel"/>
    <w:tmpl w:val="00000004"/>
    <w:lvl w:ilvl="0">
      <w:start w:val="1"/>
      <w:numFmt w:val="bullet"/>
      <w:lvlText w:val=""/>
      <w:lvlJc w:val="left"/>
      <w:pPr>
        <w:tabs>
          <w:tab w:val="num" w:pos="700"/>
        </w:tabs>
        <w:ind w:left="700" w:hanging="360"/>
      </w:pPr>
      <w:rPr>
        <w:rFonts w:ascii="Symbol" w:hAnsi="Symbol"/>
      </w:rPr>
    </w:lvl>
    <w:lvl w:ilvl="1">
      <w:start w:val="1"/>
      <w:numFmt w:val="bullet"/>
      <w:lvlText w:val="◦"/>
      <w:lvlJc w:val="left"/>
      <w:pPr>
        <w:tabs>
          <w:tab w:val="num" w:pos="3338"/>
        </w:tabs>
        <w:ind w:left="3338" w:hanging="360"/>
      </w:pPr>
      <w:rPr>
        <w:rFonts w:ascii="OpenSymbol" w:hAnsi="OpenSymbol"/>
      </w:rPr>
    </w:lvl>
    <w:lvl w:ilvl="2">
      <w:start w:val="1"/>
      <w:numFmt w:val="bullet"/>
      <w:lvlText w:val="▪"/>
      <w:lvlJc w:val="left"/>
      <w:pPr>
        <w:tabs>
          <w:tab w:val="num" w:pos="1420"/>
        </w:tabs>
        <w:ind w:left="1420" w:hanging="360"/>
      </w:pPr>
      <w:rPr>
        <w:rFonts w:ascii="OpenSymbol" w:hAnsi="OpenSymbol"/>
      </w:rPr>
    </w:lvl>
    <w:lvl w:ilvl="3">
      <w:start w:val="1"/>
      <w:numFmt w:val="bullet"/>
      <w:lvlText w:val=""/>
      <w:lvlJc w:val="left"/>
      <w:pPr>
        <w:tabs>
          <w:tab w:val="num" w:pos="1780"/>
        </w:tabs>
        <w:ind w:left="1780" w:hanging="360"/>
      </w:pPr>
      <w:rPr>
        <w:rFonts w:ascii="Symbol" w:hAnsi="Symbol"/>
      </w:rPr>
    </w:lvl>
    <w:lvl w:ilvl="4">
      <w:start w:val="1"/>
      <w:numFmt w:val="bullet"/>
      <w:lvlText w:val="◦"/>
      <w:lvlJc w:val="left"/>
      <w:pPr>
        <w:tabs>
          <w:tab w:val="num" w:pos="2140"/>
        </w:tabs>
        <w:ind w:left="2140" w:hanging="360"/>
      </w:pPr>
      <w:rPr>
        <w:rFonts w:ascii="OpenSymbol" w:hAnsi="OpenSymbol"/>
      </w:rPr>
    </w:lvl>
    <w:lvl w:ilvl="5">
      <w:start w:val="1"/>
      <w:numFmt w:val="bullet"/>
      <w:lvlText w:val="▪"/>
      <w:lvlJc w:val="left"/>
      <w:pPr>
        <w:tabs>
          <w:tab w:val="num" w:pos="2500"/>
        </w:tabs>
        <w:ind w:left="2500" w:hanging="360"/>
      </w:pPr>
      <w:rPr>
        <w:rFonts w:ascii="OpenSymbol" w:hAnsi="OpenSymbol"/>
      </w:rPr>
    </w:lvl>
    <w:lvl w:ilvl="6">
      <w:start w:val="1"/>
      <w:numFmt w:val="bullet"/>
      <w:lvlText w:val=""/>
      <w:lvlJc w:val="left"/>
      <w:pPr>
        <w:tabs>
          <w:tab w:val="num" w:pos="2860"/>
        </w:tabs>
        <w:ind w:left="2860" w:hanging="360"/>
      </w:pPr>
      <w:rPr>
        <w:rFonts w:ascii="Symbol" w:hAnsi="Symbol"/>
      </w:rPr>
    </w:lvl>
    <w:lvl w:ilvl="7">
      <w:start w:val="1"/>
      <w:numFmt w:val="bullet"/>
      <w:lvlText w:val="◦"/>
      <w:lvlJc w:val="left"/>
      <w:pPr>
        <w:tabs>
          <w:tab w:val="num" w:pos="3220"/>
        </w:tabs>
        <w:ind w:left="3220" w:hanging="360"/>
      </w:pPr>
      <w:rPr>
        <w:rFonts w:ascii="OpenSymbol" w:hAnsi="OpenSymbol"/>
      </w:rPr>
    </w:lvl>
    <w:lvl w:ilvl="8">
      <w:start w:val="1"/>
      <w:numFmt w:val="bullet"/>
      <w:lvlText w:val="▪"/>
      <w:lvlJc w:val="left"/>
      <w:pPr>
        <w:tabs>
          <w:tab w:val="num" w:pos="3580"/>
        </w:tabs>
        <w:ind w:left="3580" w:hanging="360"/>
      </w:pPr>
      <w:rPr>
        <w:rFonts w:ascii="OpenSymbol" w:hAnsi="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nsid w:val="00000008"/>
    <w:multiLevelType w:val="multilevel"/>
    <w:tmpl w:val="00000008"/>
    <w:lvl w:ilvl="0">
      <w:start w:val="1"/>
      <w:numFmt w:val="bullet"/>
      <w:lvlText w:val=""/>
      <w:lvlJc w:val="left"/>
      <w:pPr>
        <w:tabs>
          <w:tab w:val="num" w:pos="700"/>
        </w:tabs>
        <w:ind w:left="700" w:hanging="360"/>
      </w:pPr>
      <w:rPr>
        <w:rFonts w:ascii="Symbol" w:hAnsi="Symbol"/>
      </w:rPr>
    </w:lvl>
    <w:lvl w:ilvl="1">
      <w:start w:val="1"/>
      <w:numFmt w:val="bullet"/>
      <w:lvlText w:val="◦"/>
      <w:lvlJc w:val="left"/>
      <w:pPr>
        <w:tabs>
          <w:tab w:val="num" w:pos="1060"/>
        </w:tabs>
        <w:ind w:left="1060" w:hanging="360"/>
      </w:pPr>
      <w:rPr>
        <w:rFonts w:ascii="OpenSymbol" w:hAnsi="OpenSymbol"/>
      </w:rPr>
    </w:lvl>
    <w:lvl w:ilvl="2">
      <w:start w:val="1"/>
      <w:numFmt w:val="bullet"/>
      <w:lvlText w:val="▪"/>
      <w:lvlJc w:val="left"/>
      <w:pPr>
        <w:tabs>
          <w:tab w:val="num" w:pos="1420"/>
        </w:tabs>
        <w:ind w:left="1420" w:hanging="360"/>
      </w:pPr>
      <w:rPr>
        <w:rFonts w:ascii="OpenSymbol" w:hAnsi="OpenSymbol"/>
      </w:rPr>
    </w:lvl>
    <w:lvl w:ilvl="3">
      <w:start w:val="1"/>
      <w:numFmt w:val="bullet"/>
      <w:lvlText w:val=""/>
      <w:lvlJc w:val="left"/>
      <w:pPr>
        <w:tabs>
          <w:tab w:val="num" w:pos="1780"/>
        </w:tabs>
        <w:ind w:left="1780" w:hanging="360"/>
      </w:pPr>
      <w:rPr>
        <w:rFonts w:ascii="Symbol" w:hAnsi="Symbol"/>
      </w:rPr>
    </w:lvl>
    <w:lvl w:ilvl="4">
      <w:start w:val="1"/>
      <w:numFmt w:val="bullet"/>
      <w:lvlText w:val="◦"/>
      <w:lvlJc w:val="left"/>
      <w:pPr>
        <w:tabs>
          <w:tab w:val="num" w:pos="2140"/>
        </w:tabs>
        <w:ind w:left="2140" w:hanging="360"/>
      </w:pPr>
      <w:rPr>
        <w:rFonts w:ascii="OpenSymbol" w:hAnsi="OpenSymbol"/>
      </w:rPr>
    </w:lvl>
    <w:lvl w:ilvl="5">
      <w:start w:val="1"/>
      <w:numFmt w:val="bullet"/>
      <w:lvlText w:val="▪"/>
      <w:lvlJc w:val="left"/>
      <w:pPr>
        <w:tabs>
          <w:tab w:val="num" w:pos="2500"/>
        </w:tabs>
        <w:ind w:left="2500" w:hanging="360"/>
      </w:pPr>
      <w:rPr>
        <w:rFonts w:ascii="OpenSymbol" w:hAnsi="OpenSymbol"/>
      </w:rPr>
    </w:lvl>
    <w:lvl w:ilvl="6">
      <w:start w:val="1"/>
      <w:numFmt w:val="bullet"/>
      <w:lvlText w:val=""/>
      <w:lvlJc w:val="left"/>
      <w:pPr>
        <w:tabs>
          <w:tab w:val="num" w:pos="2860"/>
        </w:tabs>
        <w:ind w:left="2860" w:hanging="360"/>
      </w:pPr>
      <w:rPr>
        <w:rFonts w:ascii="Symbol" w:hAnsi="Symbol"/>
      </w:rPr>
    </w:lvl>
    <w:lvl w:ilvl="7">
      <w:start w:val="1"/>
      <w:numFmt w:val="bullet"/>
      <w:lvlText w:val="◦"/>
      <w:lvlJc w:val="left"/>
      <w:pPr>
        <w:tabs>
          <w:tab w:val="num" w:pos="3220"/>
        </w:tabs>
        <w:ind w:left="3220" w:hanging="360"/>
      </w:pPr>
      <w:rPr>
        <w:rFonts w:ascii="OpenSymbol" w:hAnsi="OpenSymbol"/>
      </w:rPr>
    </w:lvl>
    <w:lvl w:ilvl="8">
      <w:start w:val="1"/>
      <w:numFmt w:val="bullet"/>
      <w:lvlText w:val="▪"/>
      <w:lvlJc w:val="left"/>
      <w:pPr>
        <w:tabs>
          <w:tab w:val="num" w:pos="3580"/>
        </w:tabs>
        <w:ind w:left="358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9">
    <w:nsid w:val="0000000A"/>
    <w:multiLevelType w:val="multilevel"/>
    <w:tmpl w:val="0000000A"/>
    <w:lvl w:ilvl="0">
      <w:start w:val="1"/>
      <w:numFmt w:val="bullet"/>
      <w:lvlText w:val=""/>
      <w:lvlJc w:val="left"/>
      <w:pPr>
        <w:tabs>
          <w:tab w:val="num" w:pos="700"/>
        </w:tabs>
        <w:ind w:left="700" w:hanging="360"/>
      </w:pPr>
      <w:rPr>
        <w:rFonts w:ascii="Symbol" w:hAnsi="Symbol"/>
      </w:rPr>
    </w:lvl>
    <w:lvl w:ilvl="1">
      <w:start w:val="1"/>
      <w:numFmt w:val="bullet"/>
      <w:lvlText w:val="◦"/>
      <w:lvlJc w:val="left"/>
      <w:pPr>
        <w:tabs>
          <w:tab w:val="num" w:pos="1060"/>
        </w:tabs>
        <w:ind w:left="1060" w:hanging="360"/>
      </w:pPr>
      <w:rPr>
        <w:rFonts w:ascii="OpenSymbol" w:hAnsi="OpenSymbol"/>
      </w:rPr>
    </w:lvl>
    <w:lvl w:ilvl="2">
      <w:start w:val="1"/>
      <w:numFmt w:val="bullet"/>
      <w:lvlText w:val="▪"/>
      <w:lvlJc w:val="left"/>
      <w:pPr>
        <w:tabs>
          <w:tab w:val="num" w:pos="1420"/>
        </w:tabs>
        <w:ind w:left="1420" w:hanging="360"/>
      </w:pPr>
      <w:rPr>
        <w:rFonts w:ascii="OpenSymbol" w:hAnsi="OpenSymbol"/>
      </w:rPr>
    </w:lvl>
    <w:lvl w:ilvl="3">
      <w:start w:val="1"/>
      <w:numFmt w:val="bullet"/>
      <w:lvlText w:val=""/>
      <w:lvlJc w:val="left"/>
      <w:pPr>
        <w:tabs>
          <w:tab w:val="num" w:pos="1780"/>
        </w:tabs>
        <w:ind w:left="1780" w:hanging="360"/>
      </w:pPr>
      <w:rPr>
        <w:rFonts w:ascii="Symbol" w:hAnsi="Symbol"/>
      </w:rPr>
    </w:lvl>
    <w:lvl w:ilvl="4">
      <w:start w:val="1"/>
      <w:numFmt w:val="bullet"/>
      <w:lvlText w:val="◦"/>
      <w:lvlJc w:val="left"/>
      <w:pPr>
        <w:tabs>
          <w:tab w:val="num" w:pos="2140"/>
        </w:tabs>
        <w:ind w:left="2140" w:hanging="360"/>
      </w:pPr>
      <w:rPr>
        <w:rFonts w:ascii="OpenSymbol" w:hAnsi="OpenSymbol"/>
      </w:rPr>
    </w:lvl>
    <w:lvl w:ilvl="5">
      <w:start w:val="1"/>
      <w:numFmt w:val="bullet"/>
      <w:lvlText w:val="▪"/>
      <w:lvlJc w:val="left"/>
      <w:pPr>
        <w:tabs>
          <w:tab w:val="num" w:pos="2500"/>
        </w:tabs>
        <w:ind w:left="2500" w:hanging="360"/>
      </w:pPr>
      <w:rPr>
        <w:rFonts w:ascii="OpenSymbol" w:hAnsi="OpenSymbol"/>
      </w:rPr>
    </w:lvl>
    <w:lvl w:ilvl="6">
      <w:start w:val="1"/>
      <w:numFmt w:val="bullet"/>
      <w:lvlText w:val=""/>
      <w:lvlJc w:val="left"/>
      <w:pPr>
        <w:tabs>
          <w:tab w:val="num" w:pos="2860"/>
        </w:tabs>
        <w:ind w:left="2860" w:hanging="360"/>
      </w:pPr>
      <w:rPr>
        <w:rFonts w:ascii="Symbol" w:hAnsi="Symbol"/>
      </w:rPr>
    </w:lvl>
    <w:lvl w:ilvl="7">
      <w:start w:val="1"/>
      <w:numFmt w:val="bullet"/>
      <w:lvlText w:val="◦"/>
      <w:lvlJc w:val="left"/>
      <w:pPr>
        <w:tabs>
          <w:tab w:val="num" w:pos="3220"/>
        </w:tabs>
        <w:ind w:left="3220" w:hanging="360"/>
      </w:pPr>
      <w:rPr>
        <w:rFonts w:ascii="OpenSymbol" w:hAnsi="OpenSymbol"/>
      </w:rPr>
    </w:lvl>
    <w:lvl w:ilvl="8">
      <w:start w:val="1"/>
      <w:numFmt w:val="bullet"/>
      <w:lvlText w:val="▪"/>
      <w:lvlJc w:val="left"/>
      <w:pPr>
        <w:tabs>
          <w:tab w:val="num" w:pos="3580"/>
        </w:tabs>
        <w:ind w:left="3580" w:hanging="360"/>
      </w:pPr>
      <w:rPr>
        <w:rFonts w:ascii="OpenSymbol" w:hAnsi="OpenSymbol"/>
      </w:rPr>
    </w:lvl>
  </w:abstractNum>
  <w:abstractNum w:abstractNumId="10">
    <w:nsid w:val="02AB09EA"/>
    <w:multiLevelType w:val="hybridMultilevel"/>
    <w:tmpl w:val="816CA8F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
    <w:nsid w:val="085314AF"/>
    <w:multiLevelType w:val="multilevel"/>
    <w:tmpl w:val="764222A0"/>
    <w:lvl w:ilvl="0">
      <w:start w:val="1"/>
      <w:numFmt w:val="bullet"/>
      <w:lvlText w:val=""/>
      <w:lvlJc w:val="left"/>
      <w:pPr>
        <w:tabs>
          <w:tab w:val="num" w:pos="1134"/>
        </w:tabs>
        <w:ind w:left="1134" w:hanging="414"/>
      </w:pPr>
      <w:rPr>
        <w:rFonts w:ascii="Symbol" w:hAnsi="Symbol" w:hint="default"/>
        <w:sz w:val="24"/>
      </w:rPr>
    </w:lvl>
    <w:lvl w:ilvl="1">
      <w:start w:val="1"/>
      <w:numFmt w:val="bullet"/>
      <w:lvlText w:val="-"/>
      <w:lvlJc w:val="left"/>
      <w:pPr>
        <w:tabs>
          <w:tab w:val="num" w:pos="1800"/>
        </w:tabs>
        <w:ind w:left="1800" w:hanging="360"/>
      </w:pPr>
      <w:rPr>
        <w:rFont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2">
    <w:nsid w:val="085D0C1E"/>
    <w:multiLevelType w:val="multilevel"/>
    <w:tmpl w:val="CC707D06"/>
    <w:lvl w:ilvl="0">
      <w:start w:val="1"/>
      <w:numFmt w:val="decimal"/>
      <w:lvlText w:val="%1"/>
      <w:lvlJc w:val="left"/>
      <w:pPr>
        <w:ind w:left="360" w:hanging="360"/>
      </w:pPr>
      <w:rPr>
        <w:rFonts w:cs="Times New Roman" w:hint="default"/>
      </w:rPr>
    </w:lvl>
    <w:lvl w:ilvl="1">
      <w:start w:val="2"/>
      <w:numFmt w:val="decimal"/>
      <w:lvlText w:val="%1.%2"/>
      <w:lvlJc w:val="left"/>
      <w:pPr>
        <w:ind w:left="1068" w:hanging="36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2844" w:hanging="720"/>
      </w:pPr>
      <w:rPr>
        <w:rFonts w:cs="Times New Roman" w:hint="default"/>
      </w:rPr>
    </w:lvl>
    <w:lvl w:ilvl="4">
      <w:start w:val="1"/>
      <w:numFmt w:val="decimal"/>
      <w:lvlText w:val="%1.%2.%3.%4.%5"/>
      <w:lvlJc w:val="left"/>
      <w:pPr>
        <w:ind w:left="3912" w:hanging="1080"/>
      </w:pPr>
      <w:rPr>
        <w:rFonts w:cs="Times New Roman" w:hint="default"/>
      </w:rPr>
    </w:lvl>
    <w:lvl w:ilvl="5">
      <w:start w:val="1"/>
      <w:numFmt w:val="decimal"/>
      <w:lvlText w:val="%1.%2.%3.%4.%5.%6"/>
      <w:lvlJc w:val="left"/>
      <w:pPr>
        <w:ind w:left="4620" w:hanging="1080"/>
      </w:pPr>
      <w:rPr>
        <w:rFonts w:cs="Times New Roman" w:hint="default"/>
      </w:rPr>
    </w:lvl>
    <w:lvl w:ilvl="6">
      <w:start w:val="1"/>
      <w:numFmt w:val="decimal"/>
      <w:lvlText w:val="%1.%2.%3.%4.%5.%6.%7"/>
      <w:lvlJc w:val="left"/>
      <w:pPr>
        <w:ind w:left="5688" w:hanging="1440"/>
      </w:pPr>
      <w:rPr>
        <w:rFonts w:cs="Times New Roman" w:hint="default"/>
      </w:rPr>
    </w:lvl>
    <w:lvl w:ilvl="7">
      <w:start w:val="1"/>
      <w:numFmt w:val="decimal"/>
      <w:lvlText w:val="%1.%2.%3.%4.%5.%6.%7.%8"/>
      <w:lvlJc w:val="left"/>
      <w:pPr>
        <w:ind w:left="6396" w:hanging="1440"/>
      </w:pPr>
      <w:rPr>
        <w:rFonts w:cs="Times New Roman" w:hint="default"/>
      </w:rPr>
    </w:lvl>
    <w:lvl w:ilvl="8">
      <w:start w:val="1"/>
      <w:numFmt w:val="decimal"/>
      <w:lvlText w:val="%1.%2.%3.%4.%5.%6.%7.%8.%9"/>
      <w:lvlJc w:val="left"/>
      <w:pPr>
        <w:ind w:left="7464" w:hanging="1800"/>
      </w:pPr>
      <w:rPr>
        <w:rFonts w:cs="Times New Roman" w:hint="default"/>
      </w:rPr>
    </w:lvl>
  </w:abstractNum>
  <w:abstractNum w:abstractNumId="13">
    <w:nsid w:val="13CB100F"/>
    <w:multiLevelType w:val="multilevel"/>
    <w:tmpl w:val="65F2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711D1F"/>
    <w:multiLevelType w:val="singleLevel"/>
    <w:tmpl w:val="D04EC410"/>
    <w:lvl w:ilvl="0">
      <w:start w:val="2"/>
      <w:numFmt w:val="bullet"/>
      <w:lvlText w:val="-"/>
      <w:lvlJc w:val="left"/>
      <w:pPr>
        <w:tabs>
          <w:tab w:val="num" w:pos="360"/>
        </w:tabs>
        <w:ind w:left="360" w:hanging="360"/>
      </w:pPr>
      <w:rPr>
        <w:rFonts w:hint="default"/>
      </w:rPr>
    </w:lvl>
  </w:abstractNum>
  <w:abstractNum w:abstractNumId="15">
    <w:nsid w:val="1DF507A1"/>
    <w:multiLevelType w:val="multilevel"/>
    <w:tmpl w:val="13889306"/>
    <w:styleLink w:val="a"/>
    <w:lvl w:ilvl="0">
      <w:numFmt w:val="bullet"/>
      <w:lvlText w:val="-"/>
      <w:lvlJc w:val="left"/>
      <w:pPr>
        <w:tabs>
          <w:tab w:val="num" w:pos="1134"/>
        </w:tabs>
        <w:ind w:left="1134" w:hanging="414"/>
      </w:pPr>
      <w:rPr>
        <w:rFonts w:hint="default"/>
        <w:sz w:val="24"/>
      </w:rPr>
    </w:lvl>
    <w:lvl w:ilvl="1">
      <w:start w:val="1"/>
      <w:numFmt w:val="bullet"/>
      <w:lvlText w:val="-"/>
      <w:lvlJc w:val="left"/>
      <w:pPr>
        <w:tabs>
          <w:tab w:val="num" w:pos="1800"/>
        </w:tabs>
        <w:ind w:left="1800" w:hanging="360"/>
      </w:pPr>
      <w:rPr>
        <w:rFont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6">
    <w:nsid w:val="22816353"/>
    <w:multiLevelType w:val="hybridMultilevel"/>
    <w:tmpl w:val="C310C780"/>
    <w:lvl w:ilvl="0" w:tplc="0419000F">
      <w:start w:val="1"/>
      <w:numFmt w:val="decimal"/>
      <w:lvlText w:val="%1."/>
      <w:lvlJc w:val="left"/>
      <w:pPr>
        <w:ind w:left="720" w:hanging="360"/>
      </w:pPr>
      <w:rPr>
        <w:rFonts w:cs="Times New Roman" w:hint="default"/>
        <w:color w:val="auto"/>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7">
    <w:nsid w:val="2B5D4210"/>
    <w:multiLevelType w:val="singleLevel"/>
    <w:tmpl w:val="3D4C0636"/>
    <w:lvl w:ilvl="0">
      <w:start w:val="1"/>
      <w:numFmt w:val="bullet"/>
      <w:lvlText w:val="-"/>
      <w:lvlJc w:val="left"/>
      <w:pPr>
        <w:tabs>
          <w:tab w:val="num" w:pos="360"/>
        </w:tabs>
        <w:ind w:left="360" w:hanging="360"/>
      </w:pPr>
      <w:rPr>
        <w:rFonts w:hint="default"/>
      </w:rPr>
    </w:lvl>
  </w:abstractNum>
  <w:abstractNum w:abstractNumId="18">
    <w:nsid w:val="3B0740A8"/>
    <w:multiLevelType w:val="multilevel"/>
    <w:tmpl w:val="13889306"/>
    <w:numStyleLink w:val="a"/>
  </w:abstractNum>
  <w:abstractNum w:abstractNumId="19">
    <w:nsid w:val="3C7F094B"/>
    <w:multiLevelType w:val="multilevel"/>
    <w:tmpl w:val="475ADD9E"/>
    <w:lvl w:ilvl="0">
      <w:start w:val="1"/>
      <w:numFmt w:val="decimal"/>
      <w:lvlText w:val="%1"/>
      <w:lvlJc w:val="left"/>
      <w:pPr>
        <w:ind w:left="360" w:hanging="360"/>
      </w:pPr>
      <w:rPr>
        <w:rFonts w:cs="Times New Roman" w:hint="default"/>
      </w:rPr>
    </w:lvl>
    <w:lvl w:ilvl="1">
      <w:start w:val="1"/>
      <w:numFmt w:val="decimal"/>
      <w:lvlText w:val="%1.%2"/>
      <w:lvlJc w:val="left"/>
      <w:pPr>
        <w:ind w:left="1068" w:hanging="36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2844" w:hanging="720"/>
      </w:pPr>
      <w:rPr>
        <w:rFonts w:cs="Times New Roman" w:hint="default"/>
      </w:rPr>
    </w:lvl>
    <w:lvl w:ilvl="4">
      <w:start w:val="1"/>
      <w:numFmt w:val="decimal"/>
      <w:lvlText w:val="%1.%2.%3.%4.%5"/>
      <w:lvlJc w:val="left"/>
      <w:pPr>
        <w:ind w:left="3912" w:hanging="1080"/>
      </w:pPr>
      <w:rPr>
        <w:rFonts w:cs="Times New Roman" w:hint="default"/>
      </w:rPr>
    </w:lvl>
    <w:lvl w:ilvl="5">
      <w:start w:val="1"/>
      <w:numFmt w:val="decimal"/>
      <w:lvlText w:val="%1.%2.%3.%4.%5.%6"/>
      <w:lvlJc w:val="left"/>
      <w:pPr>
        <w:ind w:left="4620" w:hanging="1080"/>
      </w:pPr>
      <w:rPr>
        <w:rFonts w:cs="Times New Roman" w:hint="default"/>
      </w:rPr>
    </w:lvl>
    <w:lvl w:ilvl="6">
      <w:start w:val="1"/>
      <w:numFmt w:val="decimal"/>
      <w:lvlText w:val="%1.%2.%3.%4.%5.%6.%7"/>
      <w:lvlJc w:val="left"/>
      <w:pPr>
        <w:ind w:left="5688" w:hanging="1440"/>
      </w:pPr>
      <w:rPr>
        <w:rFonts w:cs="Times New Roman" w:hint="default"/>
      </w:rPr>
    </w:lvl>
    <w:lvl w:ilvl="7">
      <w:start w:val="1"/>
      <w:numFmt w:val="decimal"/>
      <w:lvlText w:val="%1.%2.%3.%4.%5.%6.%7.%8"/>
      <w:lvlJc w:val="left"/>
      <w:pPr>
        <w:ind w:left="6396" w:hanging="1440"/>
      </w:pPr>
      <w:rPr>
        <w:rFonts w:cs="Times New Roman" w:hint="default"/>
      </w:rPr>
    </w:lvl>
    <w:lvl w:ilvl="8">
      <w:start w:val="1"/>
      <w:numFmt w:val="decimal"/>
      <w:lvlText w:val="%1.%2.%3.%4.%5.%6.%7.%8.%9"/>
      <w:lvlJc w:val="left"/>
      <w:pPr>
        <w:ind w:left="7464" w:hanging="1800"/>
      </w:pPr>
      <w:rPr>
        <w:rFonts w:cs="Times New Roman" w:hint="default"/>
      </w:rPr>
    </w:lvl>
  </w:abstractNum>
  <w:abstractNum w:abstractNumId="20">
    <w:nsid w:val="3FE74744"/>
    <w:multiLevelType w:val="hybridMultilevel"/>
    <w:tmpl w:val="2702F0F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B845431"/>
    <w:multiLevelType w:val="hybridMultilevel"/>
    <w:tmpl w:val="57748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2C84C8F"/>
    <w:multiLevelType w:val="hybridMultilevel"/>
    <w:tmpl w:val="9072CADA"/>
    <w:lvl w:ilvl="0" w:tplc="55E243F0">
      <w:start w:val="1"/>
      <w:numFmt w:val="bullet"/>
      <w:lvlText w:val=""/>
      <w:lvlJc w:val="left"/>
      <w:pPr>
        <w:tabs>
          <w:tab w:val="num" w:pos="720"/>
        </w:tabs>
        <w:ind w:left="1723" w:hanging="283"/>
      </w:pPr>
      <w:rPr>
        <w:rFonts w:ascii="Symbol" w:hAnsi="Symbol" w:hint="default"/>
      </w:rPr>
    </w:lvl>
    <w:lvl w:ilvl="1" w:tplc="04190003">
      <w:start w:val="1"/>
      <w:numFmt w:val="bullet"/>
      <w:lvlText w:val="o"/>
      <w:lvlJc w:val="left"/>
      <w:pPr>
        <w:tabs>
          <w:tab w:val="num" w:pos="2160"/>
        </w:tabs>
        <w:ind w:left="2160" w:hanging="360"/>
      </w:pPr>
      <w:rPr>
        <w:rFonts w:ascii="Courier New" w:hAnsi="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23">
    <w:nsid w:val="73000B3B"/>
    <w:multiLevelType w:val="hybridMultilevel"/>
    <w:tmpl w:val="027EE216"/>
    <w:lvl w:ilvl="0" w:tplc="83D4CA0E">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nsid w:val="7E7057A5"/>
    <w:multiLevelType w:val="hybridMultilevel"/>
    <w:tmpl w:val="C51C7050"/>
    <w:lvl w:ilvl="0" w:tplc="B7BA0D68">
      <w:start w:val="1"/>
      <w:numFmt w:val="decimal"/>
      <w:lvlText w:val="%1"/>
      <w:lvlJc w:val="left"/>
      <w:pPr>
        <w:ind w:left="1065" w:hanging="705"/>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13"/>
  </w:num>
  <w:num w:numId="2">
    <w:abstractNumId w:val="16"/>
  </w:num>
  <w:num w:numId="3">
    <w:abstractNumId w:val="14"/>
  </w:num>
  <w:num w:numId="4">
    <w:abstractNumId w:val="17"/>
  </w:num>
  <w:num w:numId="5">
    <w:abstractNumId w:val="24"/>
  </w:num>
  <w:num w:numId="6">
    <w:abstractNumId w:val="23"/>
  </w:num>
  <w:num w:numId="7">
    <w:abstractNumId w:val="12"/>
  </w:num>
  <w:num w:numId="8">
    <w:abstractNumId w:val="19"/>
  </w:num>
  <w:num w:numId="9">
    <w:abstractNumId w:val="15"/>
  </w:num>
  <w:num w:numId="10">
    <w:abstractNumId w:val="18"/>
  </w:num>
  <w:num w:numId="11">
    <w:abstractNumId w:val="22"/>
  </w:num>
  <w:num w:numId="12">
    <w:abstractNumId w:val="21"/>
  </w:num>
  <w:num w:numId="13">
    <w:abstractNumId w:val="11"/>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3E8"/>
    <w:rsid w:val="000066F6"/>
    <w:rsid w:val="00017727"/>
    <w:rsid w:val="0002199B"/>
    <w:rsid w:val="00022263"/>
    <w:rsid w:val="000237C6"/>
    <w:rsid w:val="000262EE"/>
    <w:rsid w:val="00027DCD"/>
    <w:rsid w:val="00040A3F"/>
    <w:rsid w:val="0005098D"/>
    <w:rsid w:val="000536A3"/>
    <w:rsid w:val="0005792E"/>
    <w:rsid w:val="00073999"/>
    <w:rsid w:val="0009060E"/>
    <w:rsid w:val="00090D0C"/>
    <w:rsid w:val="00092A9E"/>
    <w:rsid w:val="000951CC"/>
    <w:rsid w:val="000B1681"/>
    <w:rsid w:val="000C5A25"/>
    <w:rsid w:val="000C7438"/>
    <w:rsid w:val="000D04F9"/>
    <w:rsid w:val="000D754C"/>
    <w:rsid w:val="000E5C17"/>
    <w:rsid w:val="000E6B41"/>
    <w:rsid w:val="000F3049"/>
    <w:rsid w:val="00105800"/>
    <w:rsid w:val="00115BCC"/>
    <w:rsid w:val="00133A4C"/>
    <w:rsid w:val="00134A0B"/>
    <w:rsid w:val="001414DE"/>
    <w:rsid w:val="0014328B"/>
    <w:rsid w:val="00145A08"/>
    <w:rsid w:val="00146B7C"/>
    <w:rsid w:val="001514D2"/>
    <w:rsid w:val="001600A0"/>
    <w:rsid w:val="00184CF4"/>
    <w:rsid w:val="001856E2"/>
    <w:rsid w:val="00190AA4"/>
    <w:rsid w:val="00192C75"/>
    <w:rsid w:val="0019691A"/>
    <w:rsid w:val="001978E9"/>
    <w:rsid w:val="001B0E6A"/>
    <w:rsid w:val="001B44AA"/>
    <w:rsid w:val="001B6C90"/>
    <w:rsid w:val="001C523D"/>
    <w:rsid w:val="001C7366"/>
    <w:rsid w:val="001D31C7"/>
    <w:rsid w:val="001D320E"/>
    <w:rsid w:val="001D5CF8"/>
    <w:rsid w:val="001F0632"/>
    <w:rsid w:val="001F3B83"/>
    <w:rsid w:val="002116A1"/>
    <w:rsid w:val="00221FA6"/>
    <w:rsid w:val="002241B7"/>
    <w:rsid w:val="0022761C"/>
    <w:rsid w:val="00250DE1"/>
    <w:rsid w:val="00274B33"/>
    <w:rsid w:val="00283590"/>
    <w:rsid w:val="00284838"/>
    <w:rsid w:val="002938BE"/>
    <w:rsid w:val="002948AC"/>
    <w:rsid w:val="0029569B"/>
    <w:rsid w:val="00295F27"/>
    <w:rsid w:val="002A3499"/>
    <w:rsid w:val="002A61BB"/>
    <w:rsid w:val="002A66A2"/>
    <w:rsid w:val="002B1825"/>
    <w:rsid w:val="002D4704"/>
    <w:rsid w:val="002F122E"/>
    <w:rsid w:val="00303BEA"/>
    <w:rsid w:val="0030496A"/>
    <w:rsid w:val="0031057C"/>
    <w:rsid w:val="003111E7"/>
    <w:rsid w:val="003117E7"/>
    <w:rsid w:val="00314E9D"/>
    <w:rsid w:val="00324ED1"/>
    <w:rsid w:val="0033406C"/>
    <w:rsid w:val="00341B60"/>
    <w:rsid w:val="003468B2"/>
    <w:rsid w:val="00346C13"/>
    <w:rsid w:val="0035136B"/>
    <w:rsid w:val="00362BCF"/>
    <w:rsid w:val="0036649D"/>
    <w:rsid w:val="00373C5C"/>
    <w:rsid w:val="0038580D"/>
    <w:rsid w:val="00387742"/>
    <w:rsid w:val="003A00B7"/>
    <w:rsid w:val="003A17B3"/>
    <w:rsid w:val="003A5249"/>
    <w:rsid w:val="003A7ACC"/>
    <w:rsid w:val="003B7C44"/>
    <w:rsid w:val="003C2CEC"/>
    <w:rsid w:val="003C4994"/>
    <w:rsid w:val="003C6D02"/>
    <w:rsid w:val="003D077A"/>
    <w:rsid w:val="003D0BBC"/>
    <w:rsid w:val="003E71EF"/>
    <w:rsid w:val="003F3933"/>
    <w:rsid w:val="003F6669"/>
    <w:rsid w:val="004002CD"/>
    <w:rsid w:val="00417FA7"/>
    <w:rsid w:val="00420BF8"/>
    <w:rsid w:val="00442DDA"/>
    <w:rsid w:val="004603E5"/>
    <w:rsid w:val="004613E8"/>
    <w:rsid w:val="00462979"/>
    <w:rsid w:val="00466A5F"/>
    <w:rsid w:val="00470B7F"/>
    <w:rsid w:val="00496B6F"/>
    <w:rsid w:val="004B4002"/>
    <w:rsid w:val="004B6D89"/>
    <w:rsid w:val="004C7848"/>
    <w:rsid w:val="004D7247"/>
    <w:rsid w:val="004E42B4"/>
    <w:rsid w:val="004E64F7"/>
    <w:rsid w:val="004E75D4"/>
    <w:rsid w:val="004F2937"/>
    <w:rsid w:val="004F4C51"/>
    <w:rsid w:val="00504D34"/>
    <w:rsid w:val="00505232"/>
    <w:rsid w:val="00516244"/>
    <w:rsid w:val="005205B2"/>
    <w:rsid w:val="00525DED"/>
    <w:rsid w:val="005278DB"/>
    <w:rsid w:val="005331A0"/>
    <w:rsid w:val="00533AD4"/>
    <w:rsid w:val="00550D31"/>
    <w:rsid w:val="005708AA"/>
    <w:rsid w:val="00572806"/>
    <w:rsid w:val="005921B0"/>
    <w:rsid w:val="005A2208"/>
    <w:rsid w:val="005A2839"/>
    <w:rsid w:val="005B13C8"/>
    <w:rsid w:val="005B295D"/>
    <w:rsid w:val="005B4924"/>
    <w:rsid w:val="005C277B"/>
    <w:rsid w:val="005D21AF"/>
    <w:rsid w:val="005D2FA3"/>
    <w:rsid w:val="005E113A"/>
    <w:rsid w:val="005E50A6"/>
    <w:rsid w:val="005F6816"/>
    <w:rsid w:val="006018A9"/>
    <w:rsid w:val="0060570C"/>
    <w:rsid w:val="00610A4B"/>
    <w:rsid w:val="00615AC6"/>
    <w:rsid w:val="0064723F"/>
    <w:rsid w:val="006479AB"/>
    <w:rsid w:val="00663588"/>
    <w:rsid w:val="0066363E"/>
    <w:rsid w:val="0066404B"/>
    <w:rsid w:val="00670BCE"/>
    <w:rsid w:val="0067229D"/>
    <w:rsid w:val="00682679"/>
    <w:rsid w:val="00685429"/>
    <w:rsid w:val="006873BD"/>
    <w:rsid w:val="00687EBC"/>
    <w:rsid w:val="00696EB7"/>
    <w:rsid w:val="006A1E94"/>
    <w:rsid w:val="006A4C01"/>
    <w:rsid w:val="006B2DBF"/>
    <w:rsid w:val="006D3D6C"/>
    <w:rsid w:val="006E1862"/>
    <w:rsid w:val="006F5EEF"/>
    <w:rsid w:val="00702378"/>
    <w:rsid w:val="00702E25"/>
    <w:rsid w:val="007037B8"/>
    <w:rsid w:val="007068AE"/>
    <w:rsid w:val="00711274"/>
    <w:rsid w:val="00726D62"/>
    <w:rsid w:val="00745DAC"/>
    <w:rsid w:val="00746348"/>
    <w:rsid w:val="00754D9A"/>
    <w:rsid w:val="00757300"/>
    <w:rsid w:val="00760E0A"/>
    <w:rsid w:val="007737C2"/>
    <w:rsid w:val="00774B19"/>
    <w:rsid w:val="00792624"/>
    <w:rsid w:val="00797688"/>
    <w:rsid w:val="007B3768"/>
    <w:rsid w:val="007B6F64"/>
    <w:rsid w:val="007D14AE"/>
    <w:rsid w:val="007D1DA1"/>
    <w:rsid w:val="007D1EBD"/>
    <w:rsid w:val="007E420F"/>
    <w:rsid w:val="007E5390"/>
    <w:rsid w:val="007F05CF"/>
    <w:rsid w:val="007F2FF5"/>
    <w:rsid w:val="00820B4B"/>
    <w:rsid w:val="00823F5B"/>
    <w:rsid w:val="0082651C"/>
    <w:rsid w:val="008360F1"/>
    <w:rsid w:val="00843A81"/>
    <w:rsid w:val="00844ABE"/>
    <w:rsid w:val="0085252A"/>
    <w:rsid w:val="00865EE4"/>
    <w:rsid w:val="00883EE4"/>
    <w:rsid w:val="00885068"/>
    <w:rsid w:val="00894DA3"/>
    <w:rsid w:val="0089789A"/>
    <w:rsid w:val="008B7928"/>
    <w:rsid w:val="008D1A40"/>
    <w:rsid w:val="008D4A42"/>
    <w:rsid w:val="008D5A9F"/>
    <w:rsid w:val="008E1DCC"/>
    <w:rsid w:val="008E411C"/>
    <w:rsid w:val="008E51D4"/>
    <w:rsid w:val="008F03B6"/>
    <w:rsid w:val="0092183E"/>
    <w:rsid w:val="00921A5E"/>
    <w:rsid w:val="00924A0D"/>
    <w:rsid w:val="009450A8"/>
    <w:rsid w:val="00955C13"/>
    <w:rsid w:val="00962DC8"/>
    <w:rsid w:val="00964005"/>
    <w:rsid w:val="009648A3"/>
    <w:rsid w:val="00972874"/>
    <w:rsid w:val="009733ED"/>
    <w:rsid w:val="00991A9A"/>
    <w:rsid w:val="00996131"/>
    <w:rsid w:val="00996A15"/>
    <w:rsid w:val="009A0019"/>
    <w:rsid w:val="009A189C"/>
    <w:rsid w:val="009A4F39"/>
    <w:rsid w:val="009B3508"/>
    <w:rsid w:val="009B62AC"/>
    <w:rsid w:val="009B672A"/>
    <w:rsid w:val="009B6FA9"/>
    <w:rsid w:val="009D079A"/>
    <w:rsid w:val="009D4188"/>
    <w:rsid w:val="009D693A"/>
    <w:rsid w:val="00A0439F"/>
    <w:rsid w:val="00A04C0E"/>
    <w:rsid w:val="00A21E28"/>
    <w:rsid w:val="00A22BD8"/>
    <w:rsid w:val="00A24183"/>
    <w:rsid w:val="00A411FB"/>
    <w:rsid w:val="00A44F5C"/>
    <w:rsid w:val="00A506CF"/>
    <w:rsid w:val="00A64940"/>
    <w:rsid w:val="00A64AE0"/>
    <w:rsid w:val="00A65D24"/>
    <w:rsid w:val="00A81C15"/>
    <w:rsid w:val="00A9139A"/>
    <w:rsid w:val="00A978B0"/>
    <w:rsid w:val="00AA3907"/>
    <w:rsid w:val="00AB2BEB"/>
    <w:rsid w:val="00AB5C74"/>
    <w:rsid w:val="00AC3DEC"/>
    <w:rsid w:val="00AC4F49"/>
    <w:rsid w:val="00AE0D92"/>
    <w:rsid w:val="00AE5B3B"/>
    <w:rsid w:val="00AF1469"/>
    <w:rsid w:val="00B14544"/>
    <w:rsid w:val="00B2014D"/>
    <w:rsid w:val="00B23AE1"/>
    <w:rsid w:val="00B26F92"/>
    <w:rsid w:val="00B43589"/>
    <w:rsid w:val="00B47314"/>
    <w:rsid w:val="00B549DF"/>
    <w:rsid w:val="00B71AD3"/>
    <w:rsid w:val="00B74E45"/>
    <w:rsid w:val="00B826BD"/>
    <w:rsid w:val="00B8413A"/>
    <w:rsid w:val="00B92F79"/>
    <w:rsid w:val="00B940F3"/>
    <w:rsid w:val="00BB33D9"/>
    <w:rsid w:val="00BB46D4"/>
    <w:rsid w:val="00BB60D3"/>
    <w:rsid w:val="00BD4FBE"/>
    <w:rsid w:val="00BD759B"/>
    <w:rsid w:val="00C23027"/>
    <w:rsid w:val="00C23E17"/>
    <w:rsid w:val="00C30B1F"/>
    <w:rsid w:val="00C3248C"/>
    <w:rsid w:val="00C5167F"/>
    <w:rsid w:val="00C579DE"/>
    <w:rsid w:val="00C635BB"/>
    <w:rsid w:val="00C6590D"/>
    <w:rsid w:val="00C70F82"/>
    <w:rsid w:val="00C72262"/>
    <w:rsid w:val="00C729B3"/>
    <w:rsid w:val="00C75213"/>
    <w:rsid w:val="00C771B5"/>
    <w:rsid w:val="00C805CA"/>
    <w:rsid w:val="00C80BE7"/>
    <w:rsid w:val="00C87544"/>
    <w:rsid w:val="00C9441F"/>
    <w:rsid w:val="00C95EB9"/>
    <w:rsid w:val="00CC0C02"/>
    <w:rsid w:val="00CC3FC1"/>
    <w:rsid w:val="00CC4257"/>
    <w:rsid w:val="00CC4618"/>
    <w:rsid w:val="00CD6F3B"/>
    <w:rsid w:val="00CD7399"/>
    <w:rsid w:val="00CE14CB"/>
    <w:rsid w:val="00CF1046"/>
    <w:rsid w:val="00CF6587"/>
    <w:rsid w:val="00D04A0B"/>
    <w:rsid w:val="00D052E6"/>
    <w:rsid w:val="00D20296"/>
    <w:rsid w:val="00D42CD4"/>
    <w:rsid w:val="00D64B5B"/>
    <w:rsid w:val="00D76777"/>
    <w:rsid w:val="00D805E3"/>
    <w:rsid w:val="00D80AD2"/>
    <w:rsid w:val="00D96063"/>
    <w:rsid w:val="00DA4365"/>
    <w:rsid w:val="00DA4CD5"/>
    <w:rsid w:val="00DB33D9"/>
    <w:rsid w:val="00DB5B53"/>
    <w:rsid w:val="00DB5E1A"/>
    <w:rsid w:val="00DD2678"/>
    <w:rsid w:val="00DE24C0"/>
    <w:rsid w:val="00DE4F80"/>
    <w:rsid w:val="00DE5E61"/>
    <w:rsid w:val="00E00406"/>
    <w:rsid w:val="00E017EF"/>
    <w:rsid w:val="00E04CD0"/>
    <w:rsid w:val="00E05D46"/>
    <w:rsid w:val="00E1229B"/>
    <w:rsid w:val="00E2594A"/>
    <w:rsid w:val="00E276BF"/>
    <w:rsid w:val="00E311D5"/>
    <w:rsid w:val="00E32E66"/>
    <w:rsid w:val="00E3336B"/>
    <w:rsid w:val="00E413FB"/>
    <w:rsid w:val="00E414D2"/>
    <w:rsid w:val="00E453D2"/>
    <w:rsid w:val="00E45806"/>
    <w:rsid w:val="00E470D0"/>
    <w:rsid w:val="00E4769F"/>
    <w:rsid w:val="00E50BAF"/>
    <w:rsid w:val="00E57D92"/>
    <w:rsid w:val="00E62331"/>
    <w:rsid w:val="00E81166"/>
    <w:rsid w:val="00E85559"/>
    <w:rsid w:val="00E93579"/>
    <w:rsid w:val="00E97C60"/>
    <w:rsid w:val="00EA56CD"/>
    <w:rsid w:val="00EA5866"/>
    <w:rsid w:val="00EB4920"/>
    <w:rsid w:val="00EC3463"/>
    <w:rsid w:val="00ED30F3"/>
    <w:rsid w:val="00ED7C4C"/>
    <w:rsid w:val="00EE3044"/>
    <w:rsid w:val="00EE336B"/>
    <w:rsid w:val="00EE4B26"/>
    <w:rsid w:val="00EF1010"/>
    <w:rsid w:val="00EF3FE8"/>
    <w:rsid w:val="00F024BC"/>
    <w:rsid w:val="00F16794"/>
    <w:rsid w:val="00F21701"/>
    <w:rsid w:val="00F36748"/>
    <w:rsid w:val="00F43C16"/>
    <w:rsid w:val="00F50D9B"/>
    <w:rsid w:val="00F6059E"/>
    <w:rsid w:val="00F6115F"/>
    <w:rsid w:val="00F62CB4"/>
    <w:rsid w:val="00F65FC6"/>
    <w:rsid w:val="00F724A1"/>
    <w:rsid w:val="00F87FF3"/>
    <w:rsid w:val="00F95D5C"/>
    <w:rsid w:val="00FA5A8B"/>
    <w:rsid w:val="00FA618A"/>
    <w:rsid w:val="00FB3D17"/>
    <w:rsid w:val="00FB68B7"/>
    <w:rsid w:val="00FC48D6"/>
    <w:rsid w:val="00FD267C"/>
    <w:rsid w:val="00FD5AA8"/>
    <w:rsid w:val="00FE2546"/>
    <w:rsid w:val="00FF0B2F"/>
    <w:rsid w:val="00FF12E4"/>
    <w:rsid w:val="00FF51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91DA47"/>
  <w15:docId w15:val="{3CB6C403-8F3D-4959-9F0E-B10BB7F70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62979"/>
    <w:pPr>
      <w:spacing w:after="160" w:line="259" w:lineRule="auto"/>
    </w:pPr>
    <w:rPr>
      <w:sz w:val="22"/>
      <w:szCs w:val="22"/>
      <w:lang w:eastAsia="en-US"/>
    </w:rPr>
  </w:style>
  <w:style w:type="paragraph" w:styleId="1">
    <w:name w:val="heading 1"/>
    <w:basedOn w:val="a0"/>
    <w:next w:val="a0"/>
    <w:link w:val="10"/>
    <w:uiPriority w:val="99"/>
    <w:qFormat/>
    <w:rsid w:val="00757300"/>
    <w:pPr>
      <w:keepNext/>
      <w:keepLines/>
      <w:spacing w:before="240" w:after="0"/>
      <w:outlineLvl w:val="0"/>
    </w:pPr>
    <w:rPr>
      <w:rFonts w:ascii="Calibri Light" w:eastAsia="Times New Roman" w:hAnsi="Calibri Light"/>
      <w:color w:val="2E74B5"/>
      <w:sz w:val="32"/>
      <w:szCs w:val="32"/>
    </w:rPr>
  </w:style>
  <w:style w:type="paragraph" w:styleId="2">
    <w:name w:val="heading 2"/>
    <w:basedOn w:val="a0"/>
    <w:next w:val="a0"/>
    <w:link w:val="20"/>
    <w:uiPriority w:val="99"/>
    <w:qFormat/>
    <w:rsid w:val="00470B7F"/>
    <w:pPr>
      <w:keepNext/>
      <w:keepLines/>
      <w:spacing w:before="40" w:after="0"/>
      <w:outlineLvl w:val="1"/>
    </w:pPr>
    <w:rPr>
      <w:rFonts w:ascii="Calibri Light" w:eastAsia="Times New Roman" w:hAnsi="Calibri Light"/>
      <w:color w:val="2E74B5"/>
      <w:sz w:val="26"/>
      <w:szCs w:val="26"/>
    </w:rPr>
  </w:style>
  <w:style w:type="paragraph" w:styleId="3">
    <w:name w:val="heading 3"/>
    <w:basedOn w:val="a0"/>
    <w:next w:val="a0"/>
    <w:link w:val="30"/>
    <w:uiPriority w:val="99"/>
    <w:qFormat/>
    <w:rsid w:val="00C635BB"/>
    <w:pPr>
      <w:keepNext/>
      <w:keepLines/>
      <w:spacing w:before="40" w:after="0"/>
      <w:outlineLvl w:val="2"/>
    </w:pPr>
    <w:rPr>
      <w:rFonts w:ascii="Calibri Light" w:eastAsia="Times New Roman" w:hAnsi="Calibri Light"/>
      <w:color w:val="1F4D78"/>
      <w:sz w:val="24"/>
      <w:szCs w:val="24"/>
    </w:rPr>
  </w:style>
  <w:style w:type="paragraph" w:styleId="4">
    <w:name w:val="heading 4"/>
    <w:basedOn w:val="a0"/>
    <w:next w:val="a0"/>
    <w:link w:val="40"/>
    <w:uiPriority w:val="99"/>
    <w:qFormat/>
    <w:rsid w:val="003B7C44"/>
    <w:pPr>
      <w:keepNext/>
      <w:keepLines/>
      <w:spacing w:before="40" w:after="0"/>
      <w:outlineLvl w:val="3"/>
    </w:pPr>
    <w:rPr>
      <w:rFonts w:ascii="Calibri Light" w:eastAsia="Times New Roman" w:hAnsi="Calibri Light"/>
      <w:i/>
      <w:iCs/>
      <w:color w:val="2E74B5"/>
    </w:rPr>
  </w:style>
  <w:style w:type="paragraph" w:styleId="5">
    <w:name w:val="heading 5"/>
    <w:basedOn w:val="a0"/>
    <w:next w:val="a0"/>
    <w:link w:val="50"/>
    <w:uiPriority w:val="99"/>
    <w:qFormat/>
    <w:rsid w:val="004603E5"/>
    <w:pPr>
      <w:keepNext/>
      <w:keepLines/>
      <w:spacing w:before="40" w:after="0"/>
      <w:outlineLvl w:val="4"/>
    </w:pPr>
    <w:rPr>
      <w:rFonts w:ascii="Calibri Light" w:eastAsia="Times New Roman" w:hAnsi="Calibri Light"/>
      <w:color w:val="2E74B5"/>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757300"/>
    <w:rPr>
      <w:rFonts w:ascii="Calibri Light" w:hAnsi="Calibri Light" w:cs="Times New Roman"/>
      <w:color w:val="2E74B5"/>
      <w:sz w:val="32"/>
      <w:szCs w:val="32"/>
    </w:rPr>
  </w:style>
  <w:style w:type="character" w:customStyle="1" w:styleId="20">
    <w:name w:val="Заголовок 2 Знак"/>
    <w:link w:val="2"/>
    <w:uiPriority w:val="99"/>
    <w:locked/>
    <w:rsid w:val="00470B7F"/>
    <w:rPr>
      <w:rFonts w:ascii="Calibri Light" w:hAnsi="Calibri Light" w:cs="Times New Roman"/>
      <w:color w:val="2E74B5"/>
      <w:sz w:val="26"/>
      <w:szCs w:val="26"/>
    </w:rPr>
  </w:style>
  <w:style w:type="character" w:customStyle="1" w:styleId="30">
    <w:name w:val="Заголовок 3 Знак"/>
    <w:link w:val="3"/>
    <w:uiPriority w:val="99"/>
    <w:locked/>
    <w:rsid w:val="00C635BB"/>
    <w:rPr>
      <w:rFonts w:ascii="Calibri Light" w:hAnsi="Calibri Light" w:cs="Times New Roman"/>
      <w:color w:val="1F4D78"/>
      <w:sz w:val="24"/>
      <w:szCs w:val="24"/>
    </w:rPr>
  </w:style>
  <w:style w:type="character" w:customStyle="1" w:styleId="40">
    <w:name w:val="Заголовок 4 Знак"/>
    <w:link w:val="4"/>
    <w:uiPriority w:val="99"/>
    <w:locked/>
    <w:rsid w:val="003B7C44"/>
    <w:rPr>
      <w:rFonts w:ascii="Calibri Light" w:hAnsi="Calibri Light" w:cs="Times New Roman"/>
      <w:i/>
      <w:iCs/>
      <w:color w:val="2E74B5"/>
    </w:rPr>
  </w:style>
  <w:style w:type="character" w:customStyle="1" w:styleId="50">
    <w:name w:val="Заголовок 5 Знак"/>
    <w:link w:val="5"/>
    <w:uiPriority w:val="99"/>
    <w:locked/>
    <w:rsid w:val="004603E5"/>
    <w:rPr>
      <w:rFonts w:ascii="Calibri Light" w:hAnsi="Calibri Light" w:cs="Times New Roman"/>
      <w:color w:val="2E74B5"/>
    </w:rPr>
  </w:style>
  <w:style w:type="paragraph" w:styleId="a4">
    <w:name w:val="Normal (Web)"/>
    <w:basedOn w:val="a0"/>
    <w:uiPriority w:val="99"/>
    <w:rsid w:val="00C23E17"/>
    <w:pPr>
      <w:spacing w:before="100" w:beforeAutospacing="1" w:after="100" w:afterAutospacing="1" w:line="240" w:lineRule="auto"/>
    </w:pPr>
    <w:rPr>
      <w:rFonts w:ascii="Times New Roman" w:eastAsia="Times New Roman" w:hAnsi="Times New Roman"/>
      <w:sz w:val="24"/>
      <w:szCs w:val="24"/>
      <w:lang w:eastAsia="ru-RU"/>
    </w:rPr>
  </w:style>
  <w:style w:type="character" w:styleId="a5">
    <w:name w:val="Strong"/>
    <w:uiPriority w:val="99"/>
    <w:qFormat/>
    <w:rsid w:val="00C9441F"/>
    <w:rPr>
      <w:rFonts w:cs="Times New Roman"/>
      <w:b/>
      <w:bCs/>
    </w:rPr>
  </w:style>
  <w:style w:type="character" w:customStyle="1" w:styleId="apple-converted-space">
    <w:name w:val="apple-converted-space"/>
    <w:uiPriority w:val="99"/>
    <w:rsid w:val="00C9441F"/>
    <w:rPr>
      <w:rFonts w:cs="Times New Roman"/>
    </w:rPr>
  </w:style>
  <w:style w:type="paragraph" w:styleId="a6">
    <w:name w:val="List Paragraph"/>
    <w:basedOn w:val="a0"/>
    <w:uiPriority w:val="99"/>
    <w:qFormat/>
    <w:rsid w:val="00283590"/>
    <w:pPr>
      <w:ind w:left="720"/>
      <w:contextualSpacing/>
    </w:pPr>
  </w:style>
  <w:style w:type="character" w:styleId="a7">
    <w:name w:val="Hyperlink"/>
    <w:uiPriority w:val="99"/>
    <w:rsid w:val="000C5A25"/>
    <w:rPr>
      <w:rFonts w:cs="Times New Roman"/>
      <w:color w:val="0000FF"/>
      <w:u w:val="single"/>
    </w:rPr>
  </w:style>
  <w:style w:type="paragraph" w:styleId="a8">
    <w:name w:val="Body Text Indent"/>
    <w:basedOn w:val="a0"/>
    <w:link w:val="a9"/>
    <w:uiPriority w:val="99"/>
    <w:rsid w:val="00EE4B26"/>
    <w:pPr>
      <w:widowControl w:val="0"/>
      <w:suppressAutoHyphens/>
      <w:spacing w:after="0" w:line="480" w:lineRule="auto"/>
      <w:ind w:firstLine="720"/>
      <w:jc w:val="both"/>
    </w:pPr>
    <w:rPr>
      <w:rFonts w:ascii="Liberation Serif" w:hAnsi="Liberation Serif" w:cs="Mangal"/>
      <w:sz w:val="24"/>
      <w:szCs w:val="24"/>
      <w:lang w:eastAsia="zh-CN" w:bidi="hi-IN"/>
    </w:rPr>
  </w:style>
  <w:style w:type="character" w:customStyle="1" w:styleId="a9">
    <w:name w:val="Основной текст с отступом Знак"/>
    <w:link w:val="a8"/>
    <w:uiPriority w:val="99"/>
    <w:locked/>
    <w:rsid w:val="00EE4B26"/>
    <w:rPr>
      <w:rFonts w:ascii="Liberation Serif" w:eastAsia="Times New Roman" w:hAnsi="Liberation Serif" w:cs="Mangal"/>
      <w:sz w:val="24"/>
      <w:szCs w:val="24"/>
      <w:lang w:eastAsia="zh-CN" w:bidi="hi-IN"/>
    </w:rPr>
  </w:style>
  <w:style w:type="paragraph" w:styleId="31">
    <w:name w:val="Body Text 3"/>
    <w:basedOn w:val="a0"/>
    <w:link w:val="32"/>
    <w:uiPriority w:val="99"/>
    <w:semiHidden/>
    <w:rsid w:val="00B826BD"/>
    <w:pPr>
      <w:spacing w:after="120"/>
    </w:pPr>
    <w:rPr>
      <w:sz w:val="16"/>
      <w:szCs w:val="16"/>
    </w:rPr>
  </w:style>
  <w:style w:type="character" w:customStyle="1" w:styleId="32">
    <w:name w:val="Основной текст 3 Знак"/>
    <w:link w:val="31"/>
    <w:uiPriority w:val="99"/>
    <w:semiHidden/>
    <w:locked/>
    <w:rsid w:val="00B826BD"/>
    <w:rPr>
      <w:rFonts w:cs="Times New Roman"/>
      <w:sz w:val="16"/>
      <w:szCs w:val="16"/>
    </w:rPr>
  </w:style>
  <w:style w:type="table" w:styleId="aa">
    <w:name w:val="Table Grid"/>
    <w:basedOn w:val="a2"/>
    <w:uiPriority w:val="99"/>
    <w:rsid w:val="00224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0"/>
    <w:link w:val="ac"/>
    <w:uiPriority w:val="99"/>
    <w:rsid w:val="00C80BE7"/>
    <w:pPr>
      <w:tabs>
        <w:tab w:val="center" w:pos="4677"/>
        <w:tab w:val="right" w:pos="9355"/>
      </w:tabs>
      <w:spacing w:after="0" w:line="240" w:lineRule="auto"/>
    </w:pPr>
  </w:style>
  <w:style w:type="character" w:customStyle="1" w:styleId="ac">
    <w:name w:val="Верхний колонтитул Знак"/>
    <w:link w:val="ab"/>
    <w:uiPriority w:val="99"/>
    <w:locked/>
    <w:rsid w:val="00C80BE7"/>
    <w:rPr>
      <w:rFonts w:cs="Times New Roman"/>
    </w:rPr>
  </w:style>
  <w:style w:type="paragraph" w:styleId="ad">
    <w:name w:val="footer"/>
    <w:basedOn w:val="a0"/>
    <w:link w:val="ae"/>
    <w:uiPriority w:val="99"/>
    <w:rsid w:val="00C80BE7"/>
    <w:pPr>
      <w:tabs>
        <w:tab w:val="center" w:pos="4677"/>
        <w:tab w:val="right" w:pos="9355"/>
      </w:tabs>
      <w:spacing w:after="0" w:line="240" w:lineRule="auto"/>
    </w:pPr>
  </w:style>
  <w:style w:type="character" w:customStyle="1" w:styleId="ae">
    <w:name w:val="Нижний колонтитул Знак"/>
    <w:link w:val="ad"/>
    <w:uiPriority w:val="99"/>
    <w:locked/>
    <w:rsid w:val="00C80BE7"/>
    <w:rPr>
      <w:rFonts w:cs="Times New Roman"/>
    </w:rPr>
  </w:style>
  <w:style w:type="paragraph" w:styleId="af">
    <w:name w:val="TOC Heading"/>
    <w:basedOn w:val="1"/>
    <w:next w:val="a0"/>
    <w:uiPriority w:val="39"/>
    <w:qFormat/>
    <w:rsid w:val="00AC3DEC"/>
    <w:pPr>
      <w:outlineLvl w:val="9"/>
    </w:pPr>
    <w:rPr>
      <w:lang w:eastAsia="ru-RU"/>
    </w:rPr>
  </w:style>
  <w:style w:type="paragraph" w:styleId="11">
    <w:name w:val="toc 1"/>
    <w:basedOn w:val="a0"/>
    <w:next w:val="a0"/>
    <w:autoRedefine/>
    <w:uiPriority w:val="39"/>
    <w:rsid w:val="00AC3DEC"/>
    <w:pPr>
      <w:spacing w:after="100"/>
    </w:pPr>
  </w:style>
  <w:style w:type="paragraph" w:styleId="af0">
    <w:name w:val="Balloon Text"/>
    <w:basedOn w:val="a0"/>
    <w:link w:val="af1"/>
    <w:uiPriority w:val="99"/>
    <w:semiHidden/>
    <w:rsid w:val="00CD6F3B"/>
    <w:pPr>
      <w:spacing w:after="0" w:line="240" w:lineRule="auto"/>
    </w:pPr>
    <w:rPr>
      <w:rFonts w:ascii="Segoe UI" w:hAnsi="Segoe UI" w:cs="Segoe UI"/>
      <w:sz w:val="18"/>
      <w:szCs w:val="18"/>
    </w:rPr>
  </w:style>
  <w:style w:type="character" w:customStyle="1" w:styleId="af1">
    <w:name w:val="Текст выноски Знак"/>
    <w:link w:val="af0"/>
    <w:uiPriority w:val="99"/>
    <w:semiHidden/>
    <w:locked/>
    <w:rsid w:val="00CD6F3B"/>
    <w:rPr>
      <w:rFonts w:ascii="Segoe UI" w:hAnsi="Segoe UI" w:cs="Segoe UI"/>
      <w:sz w:val="18"/>
      <w:szCs w:val="18"/>
    </w:rPr>
  </w:style>
  <w:style w:type="paragraph" w:customStyle="1" w:styleId="af2">
    <w:name w:val="Норм. с кр. строкой"/>
    <w:basedOn w:val="a0"/>
    <w:uiPriority w:val="99"/>
    <w:rsid w:val="00792624"/>
    <w:pPr>
      <w:spacing w:after="0" w:line="360" w:lineRule="auto"/>
      <w:ind w:firstLine="709"/>
      <w:jc w:val="both"/>
    </w:pPr>
    <w:rPr>
      <w:rFonts w:ascii="Times New Roman" w:eastAsia="Times New Roman" w:hAnsi="Times New Roman"/>
      <w:sz w:val="24"/>
      <w:szCs w:val="20"/>
    </w:rPr>
  </w:style>
  <w:style w:type="paragraph" w:customStyle="1" w:styleId="Main">
    <w:name w:val="Main Знак"/>
    <w:basedOn w:val="a0"/>
    <w:uiPriority w:val="99"/>
    <w:rsid w:val="003B7C44"/>
    <w:pPr>
      <w:suppressAutoHyphens/>
      <w:spacing w:before="120" w:after="0" w:line="240" w:lineRule="auto"/>
      <w:jc w:val="both"/>
    </w:pPr>
    <w:rPr>
      <w:rFonts w:ascii="Arial" w:hAnsi="Arial" w:cs="Arial"/>
      <w:kern w:val="1"/>
      <w:sz w:val="24"/>
      <w:szCs w:val="24"/>
      <w:lang w:eastAsia="zh-CN" w:bidi="hi-IN"/>
    </w:rPr>
  </w:style>
  <w:style w:type="paragraph" w:customStyle="1" w:styleId="PictureNote">
    <w:name w:val="Picture Note"/>
    <w:basedOn w:val="Main"/>
    <w:next w:val="Main"/>
    <w:uiPriority w:val="99"/>
    <w:rsid w:val="003B7C44"/>
  </w:style>
  <w:style w:type="paragraph" w:customStyle="1" w:styleId="Picture">
    <w:name w:val="Picture"/>
    <w:basedOn w:val="Main"/>
    <w:uiPriority w:val="99"/>
    <w:rsid w:val="003B7C44"/>
    <w:pPr>
      <w:keepNext/>
      <w:spacing w:before="60"/>
      <w:jc w:val="center"/>
    </w:pPr>
    <w:rPr>
      <w:sz w:val="2"/>
    </w:rPr>
  </w:style>
  <w:style w:type="paragraph" w:customStyle="1" w:styleId="12">
    <w:name w:val="Название объекта1"/>
    <w:basedOn w:val="a0"/>
    <w:next w:val="a0"/>
    <w:uiPriority w:val="99"/>
    <w:rsid w:val="003B7C44"/>
    <w:pPr>
      <w:suppressAutoHyphens/>
      <w:spacing w:before="120" w:after="120" w:line="240" w:lineRule="auto"/>
    </w:pPr>
    <w:rPr>
      <w:rFonts w:ascii="Liberation Serif" w:hAnsi="Liberation Serif" w:cs="Lohit Devanagari"/>
      <w:b/>
      <w:bCs/>
      <w:kern w:val="1"/>
      <w:sz w:val="20"/>
      <w:szCs w:val="20"/>
      <w:lang w:eastAsia="zh-CN" w:bidi="hi-IN"/>
    </w:rPr>
  </w:style>
  <w:style w:type="paragraph" w:customStyle="1" w:styleId="Number">
    <w:name w:val="Number"/>
    <w:basedOn w:val="Main"/>
    <w:uiPriority w:val="99"/>
    <w:rsid w:val="003B7C44"/>
    <w:pPr>
      <w:numPr>
        <w:numId w:val="14"/>
      </w:numPr>
      <w:spacing w:before="60"/>
    </w:pPr>
  </w:style>
  <w:style w:type="paragraph" w:customStyle="1" w:styleId="Marker">
    <w:name w:val="Marker"/>
    <w:basedOn w:val="Main"/>
    <w:uiPriority w:val="99"/>
    <w:rsid w:val="003B7C44"/>
    <w:pPr>
      <w:numPr>
        <w:numId w:val="15"/>
      </w:numPr>
      <w:spacing w:before="60"/>
    </w:pPr>
  </w:style>
  <w:style w:type="paragraph" w:customStyle="1" w:styleId="13">
    <w:name w:val="Абзац списка1"/>
    <w:basedOn w:val="a0"/>
    <w:uiPriority w:val="99"/>
    <w:rsid w:val="00E2594A"/>
    <w:pPr>
      <w:ind w:left="720"/>
      <w:contextualSpacing/>
    </w:pPr>
    <w:rPr>
      <w:rFonts w:ascii="Times New Roman" w:eastAsia="Times New Roman" w:hAnsi="Times New Roman"/>
      <w:sz w:val="28"/>
    </w:rPr>
  </w:style>
  <w:style w:type="character" w:styleId="af3">
    <w:name w:val="annotation reference"/>
    <w:uiPriority w:val="99"/>
    <w:semiHidden/>
    <w:rsid w:val="00516244"/>
    <w:rPr>
      <w:rFonts w:cs="Times New Roman"/>
      <w:sz w:val="16"/>
      <w:szCs w:val="16"/>
    </w:rPr>
  </w:style>
  <w:style w:type="paragraph" w:styleId="af4">
    <w:name w:val="annotation text"/>
    <w:basedOn w:val="a0"/>
    <w:link w:val="af5"/>
    <w:uiPriority w:val="99"/>
    <w:semiHidden/>
    <w:rsid w:val="00516244"/>
    <w:rPr>
      <w:sz w:val="20"/>
      <w:szCs w:val="20"/>
    </w:rPr>
  </w:style>
  <w:style w:type="character" w:customStyle="1" w:styleId="af5">
    <w:name w:val="Текст примечания Знак"/>
    <w:link w:val="af4"/>
    <w:uiPriority w:val="99"/>
    <w:semiHidden/>
    <w:rsid w:val="00A76977"/>
    <w:rPr>
      <w:sz w:val="20"/>
      <w:szCs w:val="20"/>
      <w:lang w:eastAsia="en-US"/>
    </w:rPr>
  </w:style>
  <w:style w:type="paragraph" w:styleId="af6">
    <w:name w:val="annotation subject"/>
    <w:basedOn w:val="af4"/>
    <w:next w:val="af4"/>
    <w:link w:val="af7"/>
    <w:uiPriority w:val="99"/>
    <w:semiHidden/>
    <w:rsid w:val="00516244"/>
    <w:rPr>
      <w:b/>
      <w:bCs/>
    </w:rPr>
  </w:style>
  <w:style w:type="character" w:customStyle="1" w:styleId="af7">
    <w:name w:val="Тема примечания Знак"/>
    <w:link w:val="af6"/>
    <w:uiPriority w:val="99"/>
    <w:semiHidden/>
    <w:rsid w:val="00A76977"/>
    <w:rPr>
      <w:b/>
      <w:bCs/>
      <w:sz w:val="20"/>
      <w:szCs w:val="20"/>
      <w:lang w:eastAsia="en-US"/>
    </w:rPr>
  </w:style>
  <w:style w:type="numbering" w:customStyle="1" w:styleId="a">
    <w:name w:val="Стиль маркированный"/>
    <w:rsid w:val="00A76977"/>
    <w:pPr>
      <w:numPr>
        <w:numId w:val="9"/>
      </w:numPr>
    </w:pPr>
  </w:style>
  <w:style w:type="table" w:customStyle="1" w:styleId="14">
    <w:name w:val="Сетка таблицы1"/>
    <w:basedOn w:val="a2"/>
    <w:next w:val="aa"/>
    <w:rsid w:val="00AA3907"/>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table of figures"/>
    <w:basedOn w:val="a0"/>
    <w:next w:val="a0"/>
    <w:uiPriority w:val="99"/>
    <w:unhideWhenUsed/>
    <w:rsid w:val="0038580D"/>
    <w:pPr>
      <w:spacing w:after="0"/>
    </w:pPr>
  </w:style>
  <w:style w:type="paragraph" w:styleId="21">
    <w:name w:val="toc 2"/>
    <w:basedOn w:val="a0"/>
    <w:next w:val="a0"/>
    <w:autoRedefine/>
    <w:uiPriority w:val="39"/>
    <w:locked/>
    <w:rsid w:val="007B6F64"/>
    <w:pPr>
      <w:spacing w:after="100"/>
      <w:ind w:left="220"/>
    </w:pPr>
  </w:style>
  <w:style w:type="paragraph" w:styleId="33">
    <w:name w:val="toc 3"/>
    <w:basedOn w:val="a0"/>
    <w:next w:val="a0"/>
    <w:autoRedefine/>
    <w:uiPriority w:val="39"/>
    <w:locked/>
    <w:rsid w:val="007B6F64"/>
    <w:pPr>
      <w:spacing w:after="100"/>
      <w:ind w:left="440"/>
    </w:pPr>
  </w:style>
  <w:style w:type="table" w:styleId="15">
    <w:name w:val="Plain Table 1"/>
    <w:basedOn w:val="a2"/>
    <w:uiPriority w:val="41"/>
    <w:rsid w:val="00991A9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2"/>
    <w:uiPriority w:val="43"/>
    <w:rsid w:val="00991A9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
    <w:name w:val="HTML Preformatted"/>
    <w:basedOn w:val="a0"/>
    <w:link w:val="HTML0"/>
    <w:rsid w:val="00601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rsid w:val="006018A9"/>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1094128261">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1094128263">
      <w:marLeft w:val="0"/>
      <w:marRight w:val="0"/>
      <w:marTop w:val="0"/>
      <w:marBottom w:val="0"/>
      <w:divBdr>
        <w:top w:val="none" w:sz="0" w:space="0" w:color="auto"/>
        <w:left w:val="none" w:sz="0" w:space="0" w:color="auto"/>
        <w:bottom w:val="none" w:sz="0" w:space="0" w:color="auto"/>
        <w:right w:val="none" w:sz="0" w:space="0" w:color="auto"/>
      </w:divBdr>
    </w:div>
    <w:div w:id="1094128264">
      <w:marLeft w:val="0"/>
      <w:marRight w:val="0"/>
      <w:marTop w:val="0"/>
      <w:marBottom w:val="0"/>
      <w:divBdr>
        <w:top w:val="none" w:sz="0" w:space="0" w:color="auto"/>
        <w:left w:val="none" w:sz="0" w:space="0" w:color="auto"/>
        <w:bottom w:val="none" w:sz="0" w:space="0" w:color="auto"/>
        <w:right w:val="none" w:sz="0" w:space="0" w:color="auto"/>
      </w:divBdr>
    </w:div>
    <w:div w:id="1094128265">
      <w:marLeft w:val="0"/>
      <w:marRight w:val="0"/>
      <w:marTop w:val="0"/>
      <w:marBottom w:val="0"/>
      <w:divBdr>
        <w:top w:val="none" w:sz="0" w:space="0" w:color="auto"/>
        <w:left w:val="none" w:sz="0" w:space="0" w:color="auto"/>
        <w:bottom w:val="none" w:sz="0" w:space="0" w:color="auto"/>
        <w:right w:val="none" w:sz="0" w:space="0" w:color="auto"/>
      </w:divBdr>
    </w:div>
    <w:div w:id="1094128266">
      <w:marLeft w:val="0"/>
      <w:marRight w:val="0"/>
      <w:marTop w:val="0"/>
      <w:marBottom w:val="0"/>
      <w:divBdr>
        <w:top w:val="none" w:sz="0" w:space="0" w:color="auto"/>
        <w:left w:val="none" w:sz="0" w:space="0" w:color="auto"/>
        <w:bottom w:val="none" w:sz="0" w:space="0" w:color="auto"/>
        <w:right w:val="none" w:sz="0" w:space="0" w:color="auto"/>
      </w:divBdr>
    </w:div>
    <w:div w:id="1094128267">
      <w:marLeft w:val="0"/>
      <w:marRight w:val="0"/>
      <w:marTop w:val="0"/>
      <w:marBottom w:val="0"/>
      <w:divBdr>
        <w:top w:val="none" w:sz="0" w:space="0" w:color="auto"/>
        <w:left w:val="none" w:sz="0" w:space="0" w:color="auto"/>
        <w:bottom w:val="none" w:sz="0" w:space="0" w:color="auto"/>
        <w:right w:val="none" w:sz="0" w:space="0" w:color="auto"/>
      </w:divBdr>
      <w:divsChild>
        <w:div w:id="1094128270">
          <w:marLeft w:val="0"/>
          <w:marRight w:val="0"/>
          <w:marTop w:val="0"/>
          <w:marBottom w:val="0"/>
          <w:divBdr>
            <w:top w:val="none" w:sz="0" w:space="0" w:color="auto"/>
            <w:left w:val="none" w:sz="0" w:space="0" w:color="auto"/>
            <w:bottom w:val="none" w:sz="0" w:space="0" w:color="auto"/>
            <w:right w:val="none" w:sz="0" w:space="0" w:color="auto"/>
          </w:divBdr>
        </w:div>
      </w:divsChild>
    </w:div>
    <w:div w:id="1094128268">
      <w:marLeft w:val="0"/>
      <w:marRight w:val="0"/>
      <w:marTop w:val="0"/>
      <w:marBottom w:val="0"/>
      <w:divBdr>
        <w:top w:val="none" w:sz="0" w:space="0" w:color="auto"/>
        <w:left w:val="none" w:sz="0" w:space="0" w:color="auto"/>
        <w:bottom w:val="none" w:sz="0" w:space="0" w:color="auto"/>
        <w:right w:val="none" w:sz="0" w:space="0" w:color="auto"/>
      </w:divBdr>
    </w:div>
    <w:div w:id="10941282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package" Target="embeddings/_________Microsoft_Visio8.vsdx"/><Relationship Id="rId50" Type="http://schemas.openxmlformats.org/officeDocument/2006/relationships/image" Target="media/image29.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png"/><Relationship Id="rId11" Type="http://schemas.openxmlformats.org/officeDocument/2006/relationships/hyperlink" Target="http://www.makeworksheets.com/platinum/samples/math/index.html" TargetMode="External"/><Relationship Id="rId24" Type="http://schemas.openxmlformats.org/officeDocument/2006/relationships/image" Target="media/image7.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package" Target="embeddings/_________Microsoft_Visio7.vsdx"/><Relationship Id="rId53" Type="http://schemas.openxmlformats.org/officeDocument/2006/relationships/image" Target="media/image31.emf"/><Relationship Id="rId5" Type="http://schemas.openxmlformats.org/officeDocument/2006/relationships/webSettings" Target="webSettings.xml"/><Relationship Id="rId10" Type="http://schemas.openxmlformats.org/officeDocument/2006/relationships/hyperlink" Target="http://mytestbook.com" TargetMode="External"/><Relationship Id="rId19" Type="http://schemas.openxmlformats.org/officeDocument/2006/relationships/package" Target="embeddings/_________Microsoft_Visio4.vsdx"/><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ww.math-aids.com" TargetMode="External"/><Relationship Id="rId14" Type="http://schemas.openxmlformats.org/officeDocument/2006/relationships/image" Target="media/image2.emf"/><Relationship Id="rId22" Type="http://schemas.openxmlformats.org/officeDocument/2006/relationships/package" Target="embeddings/_________Microsoft_Visio5.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emf"/><Relationship Id="rId56" Type="http://schemas.openxmlformats.org/officeDocument/2006/relationships/theme" Target="theme/theme1.xml"/><Relationship Id="rId8" Type="http://schemas.openxmlformats.org/officeDocument/2006/relationships/hyperlink" Target="http://abak.pozitiv-r.ru/math/191-generatorzadanij-onlajn" TargetMode="External"/><Relationship Id="rId51" Type="http://schemas.openxmlformats.org/officeDocument/2006/relationships/package" Target="embeddings/_________Microsoft_Visio10.vsdx"/><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_________Microsoft_Visio3.vsdx"/><Relationship Id="rId25" Type="http://schemas.openxmlformats.org/officeDocument/2006/relationships/package" Target="embeddings/_________Microsoft_Visio6.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emf"/><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package" Target="embeddings/_________Microsoft_Visio1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_________Microsoft_Visio2.vsdx"/><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package" Target="embeddings/_________Microsoft_Visio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F7061-EC87-43B7-A9B2-FBA377F8A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38</Pages>
  <Words>5480</Words>
  <Characters>31237</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Александр Кирьяненко</cp:lastModifiedBy>
  <cp:revision>30</cp:revision>
  <cp:lastPrinted>2016-12-07T17:13:00Z</cp:lastPrinted>
  <dcterms:created xsi:type="dcterms:W3CDTF">2016-12-03T14:48:00Z</dcterms:created>
  <dcterms:modified xsi:type="dcterms:W3CDTF">2016-12-07T17:46:00Z</dcterms:modified>
</cp:coreProperties>
</file>